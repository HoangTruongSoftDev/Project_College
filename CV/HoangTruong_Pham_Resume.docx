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opBorderTable"/>
        <w:tblW w:w="4932" w:type="pct"/>
        <w:tblCellSpacing w:w="0" w:type="dxa"/>
        <w:tblCellMar>
          <w:left w:w="0" w:type="dxa"/>
          <w:right w:w="0" w:type="dxa"/>
        </w:tblCellMar>
        <w:tblLook w:val="05E0" w:firstRow="1" w:lastRow="1" w:firstColumn="1" w:lastColumn="1" w:noHBand="0" w:noVBand="1"/>
      </w:tblPr>
      <w:tblGrid>
        <w:gridCol w:w="10693"/>
      </w:tblGrid>
      <w:tr w:rsidR="00165DF8" w14:paraId="686C9ECB" w14:textId="77777777" w:rsidTr="0048177A">
        <w:trPr>
          <w:trHeight w:val="380"/>
          <w:tblCellSpacing w:w="0" w:type="dxa"/>
        </w:trPr>
        <w:tc>
          <w:tcPr>
            <w:tcW w:w="10693" w:type="dxa"/>
            <w:shd w:val="clear" w:color="auto" w:fill="E1E1E2"/>
            <w:tcMar>
              <w:top w:w="0" w:type="dxa"/>
              <w:left w:w="0" w:type="dxa"/>
              <w:bottom w:w="0" w:type="dxa"/>
              <w:right w:w="0" w:type="dxa"/>
            </w:tcMar>
            <w:vAlign w:val="bottom"/>
            <w:hideMark/>
          </w:tcPr>
          <w:p w14:paraId="710859DE" w14:textId="77777777" w:rsidR="00165DF8" w:rsidRDefault="00165DF8">
            <w:pPr>
              <w:pStyle w:val="div"/>
              <w:spacing w:line="300" w:lineRule="atLeast"/>
              <w:rPr>
                <w:rStyle w:val="topbordercell"/>
                <w:rFonts w:ascii="Fira Sans" w:eastAsia="Fira Sans" w:hAnsi="Fira Sans" w:cs="Fira Sans"/>
                <w:color w:val="000000"/>
                <w:sz w:val="20"/>
                <w:szCs w:val="20"/>
                <w:shd w:val="clear" w:color="auto" w:fill="auto"/>
              </w:rPr>
            </w:pPr>
          </w:p>
        </w:tc>
      </w:tr>
    </w:tbl>
    <w:p w14:paraId="257EC3CA" w14:textId="1DAE0B0A" w:rsidR="00D75E67" w:rsidRDefault="00000000" w:rsidP="00D75E67">
      <w:pPr>
        <w:pStyle w:val="documentname"/>
        <w:pBdr>
          <w:bottom w:val="none" w:sz="0" w:space="0" w:color="auto"/>
        </w:pBdr>
        <w:spacing w:before="100"/>
        <w:jc w:val="center"/>
        <w:rPr>
          <w:rStyle w:val="span"/>
          <w:rFonts w:ascii="Fira Sans" w:eastAsia="Fira Sans" w:hAnsi="Fira Sans" w:cs="Fira Sans"/>
          <w:sz w:val="52"/>
          <w:szCs w:val="52"/>
        </w:rPr>
      </w:pPr>
      <w:r w:rsidRPr="003B4B47">
        <w:rPr>
          <w:rStyle w:val="span"/>
          <w:rFonts w:ascii="Fira Sans" w:eastAsia="Fira Sans" w:hAnsi="Fira Sans" w:cs="Fira Sans"/>
          <w:sz w:val="52"/>
          <w:szCs w:val="52"/>
        </w:rPr>
        <w:t>Hoang Truong</w:t>
      </w:r>
      <w:r w:rsidRPr="003B4B47">
        <w:rPr>
          <w:rFonts w:ascii="Fira Sans" w:eastAsia="Fira Sans" w:hAnsi="Fira Sans" w:cs="Fira Sans"/>
          <w:sz w:val="52"/>
          <w:szCs w:val="52"/>
        </w:rPr>
        <w:t xml:space="preserve"> </w:t>
      </w:r>
      <w:r w:rsidRPr="003B4B47">
        <w:rPr>
          <w:rStyle w:val="span"/>
          <w:rFonts w:ascii="Fira Sans" w:eastAsia="Fira Sans" w:hAnsi="Fira Sans" w:cs="Fira Sans"/>
          <w:sz w:val="52"/>
          <w:szCs w:val="52"/>
        </w:rPr>
        <w:t>Pham</w:t>
      </w:r>
    </w:p>
    <w:p w14:paraId="7A7F77B0" w14:textId="77777777" w:rsidR="00165DF8" w:rsidRDefault="00000000">
      <w:pPr>
        <w:pStyle w:val="bottombordername"/>
        <w:rPr>
          <w:rFonts w:ascii="Fira Sans" w:eastAsia="Fira Sans" w:hAnsi="Fira Sans" w:cs="Fira Sans"/>
          <w:color w:val="000000"/>
        </w:rPr>
      </w:pPr>
      <w:r>
        <w:rPr>
          <w:rFonts w:ascii="Fira Sans" w:eastAsia="Fira Sans" w:hAnsi="Fira Sans" w:cs="Fira Sans"/>
          <w:color w:val="000000"/>
        </w:rPr>
        <w:t> </w:t>
      </w:r>
    </w:p>
    <w:tbl>
      <w:tblPr>
        <w:tblStyle w:val="documentparentContainer"/>
        <w:tblW w:w="11319" w:type="dxa"/>
        <w:tblLayout w:type="fixed"/>
        <w:tblCellMar>
          <w:left w:w="0" w:type="dxa"/>
          <w:right w:w="0" w:type="dxa"/>
        </w:tblCellMar>
        <w:tblLook w:val="05E0" w:firstRow="1" w:lastRow="1" w:firstColumn="1" w:lastColumn="1" w:noHBand="0" w:noVBand="1"/>
      </w:tblPr>
      <w:tblGrid>
        <w:gridCol w:w="6923"/>
        <w:gridCol w:w="720"/>
        <w:gridCol w:w="3676"/>
      </w:tblGrid>
      <w:tr w:rsidR="00165DF8" w14:paraId="7CCAA15D" w14:textId="77777777" w:rsidTr="003B4B47">
        <w:trPr>
          <w:trHeight w:val="13047"/>
          <w:hidden/>
        </w:trPr>
        <w:tc>
          <w:tcPr>
            <w:tcW w:w="6923" w:type="dxa"/>
            <w:tcMar>
              <w:top w:w="0" w:type="dxa"/>
              <w:left w:w="0" w:type="dxa"/>
              <w:bottom w:w="0" w:type="dxa"/>
              <w:right w:w="0" w:type="dxa"/>
            </w:tcMar>
            <w:hideMark/>
          </w:tcPr>
          <w:p w14:paraId="071FA423" w14:textId="77777777" w:rsidR="00165DF8" w:rsidRDefault="00000000">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680F72E3" w14:textId="0433D370" w:rsidR="00165DF8" w:rsidRDefault="00000000">
            <w:pPr>
              <w:pStyle w:val="documentheading"/>
              <w:rPr>
                <w:rStyle w:val="documentleft-box"/>
                <w:rFonts w:ascii="Fira Sans" w:eastAsia="Fira Sans" w:hAnsi="Fira Sans" w:cs="Fira Sans"/>
                <w:color w:val="000000"/>
              </w:rPr>
            </w:pPr>
            <w:r>
              <w:rPr>
                <w:rStyle w:val="documentsectiontitle"/>
                <w:rFonts w:ascii="Fira Sans" w:eastAsia="Fira Sans" w:hAnsi="Fira Sans" w:cs="Fira Sans"/>
                <w:highlight w:val="white"/>
              </w:rPr>
              <w:t>Professional Summary</w:t>
            </w:r>
          </w:p>
          <w:p w14:paraId="33B76587" w14:textId="4CEADF38" w:rsidR="00165DF8" w:rsidRPr="009C75FB" w:rsidRDefault="00000000">
            <w:pPr>
              <w:pStyle w:val="p"/>
              <w:spacing w:line="300" w:lineRule="atLeast"/>
              <w:rPr>
                <w:rStyle w:val="documentleft-box"/>
                <w:rFonts w:ascii="Fira Sans" w:eastAsia="Fira Sans" w:hAnsi="Fira Sans" w:cs="Fira Sans"/>
                <w:color w:val="000000"/>
                <w:sz w:val="36"/>
                <w:szCs w:val="36"/>
              </w:rPr>
            </w:pPr>
            <w:r w:rsidRPr="009C75FB">
              <w:rPr>
                <w:rStyle w:val="documentleft-box"/>
                <w:rFonts w:ascii="Fira Sans" w:eastAsia="Fira Sans" w:hAnsi="Fira Sans" w:cs="Fira Sans"/>
                <w:color w:val="000000"/>
              </w:rPr>
              <w:t xml:space="preserve">Motivated and diligent student on the way </w:t>
            </w:r>
            <w:r w:rsidR="004352FB" w:rsidRPr="009C75FB">
              <w:rPr>
                <w:rStyle w:val="documentleft-box"/>
                <w:rFonts w:ascii="Fira Sans" w:eastAsia="Fira Sans" w:hAnsi="Fira Sans" w:cs="Fira Sans"/>
                <w:color w:val="000000"/>
              </w:rPr>
              <w:t xml:space="preserve">to complete </w:t>
            </w:r>
            <w:r w:rsidRPr="009C75FB">
              <w:rPr>
                <w:rStyle w:val="documentleft-box"/>
                <w:rFonts w:ascii="Fira Sans" w:eastAsia="Fira Sans" w:hAnsi="Fira Sans" w:cs="Fira Sans"/>
                <w:color w:val="000000"/>
              </w:rPr>
              <w:t>Computer Science: Programming degree. Fluent in</w:t>
            </w:r>
            <w:r w:rsidR="0023642C">
              <w:rPr>
                <w:rStyle w:val="documentleft-box"/>
                <w:rFonts w:ascii="Fira Sans" w:eastAsia="Fira Sans" w:hAnsi="Fira Sans" w:cs="Fira Sans"/>
                <w:color w:val="000000"/>
              </w:rPr>
              <w:t xml:space="preserve"> Swift, </w:t>
            </w:r>
            <w:r w:rsidRPr="009C75FB">
              <w:rPr>
                <w:rStyle w:val="documentleft-box"/>
                <w:rFonts w:ascii="Fira Sans" w:eastAsia="Fira Sans" w:hAnsi="Fira Sans" w:cs="Fira Sans"/>
                <w:color w:val="000000"/>
              </w:rPr>
              <w:t xml:space="preserve">Java, </w:t>
            </w:r>
            <w:r w:rsidR="0048177A" w:rsidRPr="009C75FB">
              <w:rPr>
                <w:rStyle w:val="documentleft-box"/>
                <w:rFonts w:ascii="Fira Sans" w:eastAsia="Fira Sans" w:hAnsi="Fira Sans" w:cs="Fira Sans"/>
                <w:color w:val="000000"/>
              </w:rPr>
              <w:t>C#</w:t>
            </w:r>
            <w:r w:rsidRPr="009C75FB">
              <w:rPr>
                <w:rStyle w:val="documentleft-box"/>
                <w:rFonts w:ascii="Fira Sans" w:eastAsia="Fira Sans" w:hAnsi="Fira Sans" w:cs="Fira Sans"/>
                <w:color w:val="000000"/>
              </w:rPr>
              <w:t xml:space="preserve">, HTML, CSS, Oracle, MySQL... and especially </w:t>
            </w:r>
            <w:r w:rsidR="0023642C">
              <w:rPr>
                <w:rStyle w:val="documentleft-box"/>
                <w:rFonts w:ascii="Fira Sans" w:eastAsia="Fira Sans" w:hAnsi="Fira Sans" w:cs="Fira Sans"/>
                <w:color w:val="000000"/>
              </w:rPr>
              <w:t>Android and IOS</w:t>
            </w:r>
            <w:r w:rsidRPr="009C75FB">
              <w:rPr>
                <w:rStyle w:val="documentleft-box"/>
                <w:rFonts w:ascii="Fira Sans" w:eastAsia="Fira Sans" w:hAnsi="Fira Sans" w:cs="Fira Sans"/>
                <w:color w:val="000000"/>
              </w:rPr>
              <w:t xml:space="preserve">. School projects included building apps, optimizing </w:t>
            </w:r>
            <w:r w:rsidR="00A06FAD" w:rsidRPr="009C75FB">
              <w:rPr>
                <w:rStyle w:val="documentleft-box"/>
                <w:rFonts w:ascii="Fira Sans" w:eastAsia="Fira Sans" w:hAnsi="Fira Sans" w:cs="Fira Sans"/>
                <w:color w:val="000000"/>
              </w:rPr>
              <w:t>programs,</w:t>
            </w:r>
            <w:r w:rsidRPr="009C75FB">
              <w:rPr>
                <w:rStyle w:val="documentleft-box"/>
                <w:rFonts w:ascii="Fira Sans" w:eastAsia="Fira Sans" w:hAnsi="Fira Sans" w:cs="Fira Sans"/>
                <w:color w:val="000000"/>
              </w:rPr>
              <w:t xml:space="preserve"> and validating code. I'm seeking an internship</w:t>
            </w:r>
            <w:r w:rsidR="00C41E59" w:rsidRPr="009C75FB">
              <w:rPr>
                <w:rStyle w:val="documentleft-box"/>
                <w:rFonts w:ascii="Fira Sans" w:eastAsia="Fira Sans" w:hAnsi="Fira Sans" w:cs="Fira Sans"/>
                <w:color w:val="000000"/>
              </w:rPr>
              <w:t xml:space="preserve"> as a </w:t>
            </w:r>
            <w:r w:rsidR="0023642C">
              <w:rPr>
                <w:rStyle w:val="documentleft-box"/>
                <w:rFonts w:ascii="Fira Sans" w:eastAsia="Fira Sans" w:hAnsi="Fira Sans" w:cs="Fira Sans"/>
                <w:color w:val="000000"/>
              </w:rPr>
              <w:t>mobile</w:t>
            </w:r>
            <w:r w:rsidR="009C75FB" w:rsidRPr="009C75FB">
              <w:rPr>
                <w:rStyle w:val="documentleft-box"/>
                <w:rFonts w:ascii="Fira Sans" w:eastAsia="Fira Sans" w:hAnsi="Fira Sans" w:cs="Fira Sans"/>
                <w:color w:val="000000"/>
              </w:rPr>
              <w:t xml:space="preserve"> developer to gain real-world tech experience.</w:t>
            </w:r>
          </w:p>
          <w:p w14:paraId="4BF522A2" w14:textId="77777777" w:rsidR="00165DF8" w:rsidRDefault="00000000">
            <w:pPr>
              <w:pStyle w:val="bottomlow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163E742D" w14:textId="77777777" w:rsidR="00165DF8" w:rsidRDefault="00000000">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7298925B" w14:textId="3308959E" w:rsidR="00165DF8" w:rsidRDefault="00000000">
            <w:pPr>
              <w:pStyle w:val="documentheading"/>
              <w:rPr>
                <w:rStyle w:val="documentleft-box"/>
                <w:rFonts w:ascii="Fira Sans" w:eastAsia="Fira Sans" w:hAnsi="Fira Sans" w:cs="Fira Sans"/>
                <w:color w:val="000000"/>
              </w:rPr>
            </w:pPr>
            <w:r>
              <w:rPr>
                <w:rStyle w:val="documentsectiontitle"/>
                <w:rFonts w:ascii="Fira Sans" w:eastAsia="Fira Sans" w:hAnsi="Fira Sans" w:cs="Fira Sans"/>
                <w:highlight w:val="white"/>
              </w:rPr>
              <w:t>Education</w:t>
            </w:r>
          </w:p>
          <w:p w14:paraId="6233A791" w14:textId="096FF7CE" w:rsidR="00165DF8" w:rsidRPr="009C75FB" w:rsidRDefault="005013BF">
            <w:pPr>
              <w:pStyle w:val="documentpaddedline"/>
              <w:spacing w:line="300" w:lineRule="atLeast"/>
              <w:rPr>
                <w:rStyle w:val="documentleft-box"/>
                <w:rFonts w:ascii="Fira Sans" w:eastAsia="Fira Sans" w:hAnsi="Fira Sans" w:cs="Fira Sans"/>
                <w:color w:val="000000"/>
                <w:sz w:val="22"/>
                <w:szCs w:val="22"/>
              </w:rPr>
            </w:pPr>
            <w:r w:rsidRPr="009C75FB">
              <w:rPr>
                <w:rStyle w:val="documenttxtBold"/>
                <w:rFonts w:ascii="Fira Sans" w:eastAsia="Fira Sans" w:hAnsi="Fira Sans" w:cs="Fira Sans"/>
                <w:color w:val="000000"/>
                <w:sz w:val="22"/>
                <w:szCs w:val="22"/>
              </w:rPr>
              <w:t>DEC</w:t>
            </w:r>
            <w:r w:rsidRPr="009C75FB">
              <w:rPr>
                <w:rStyle w:val="span"/>
                <w:rFonts w:ascii="Fira Sans" w:eastAsia="Fira Sans" w:hAnsi="Fira Sans" w:cs="Fira Sans"/>
                <w:color w:val="000000"/>
                <w:sz w:val="22"/>
                <w:szCs w:val="22"/>
              </w:rPr>
              <w:t xml:space="preserve">, </w:t>
            </w:r>
            <w:r w:rsidRPr="009C75FB">
              <w:rPr>
                <w:rStyle w:val="documenttxtBold"/>
                <w:rFonts w:ascii="Fira Sans" w:eastAsia="Fira Sans" w:hAnsi="Fira Sans" w:cs="Fira Sans"/>
                <w:color w:val="000000"/>
                <w:sz w:val="22"/>
                <w:szCs w:val="22"/>
              </w:rPr>
              <w:t>Computer Science: Programming</w:t>
            </w:r>
            <w:r w:rsidRPr="009C75FB">
              <w:rPr>
                <w:rStyle w:val="span"/>
                <w:rFonts w:ascii="Fira Sans" w:eastAsia="Fira Sans" w:hAnsi="Fira Sans" w:cs="Fira Sans"/>
                <w:color w:val="000000"/>
                <w:sz w:val="22"/>
                <w:szCs w:val="22"/>
              </w:rPr>
              <w:t xml:space="preserve">, </w:t>
            </w:r>
            <w:r w:rsidRPr="009C75FB">
              <w:rPr>
                <w:rStyle w:val="span"/>
                <w:rFonts w:ascii="Fira Sans" w:eastAsia="Fira Sans" w:hAnsi="Fira Sans" w:cs="Fira Sans"/>
                <w:b/>
                <w:bCs/>
                <w:color w:val="000000"/>
                <w:sz w:val="22"/>
                <w:szCs w:val="22"/>
              </w:rPr>
              <w:t>Expected in 05/2024</w:t>
            </w:r>
            <w:r w:rsidRPr="009C75FB">
              <w:rPr>
                <w:rStyle w:val="documenttxtBold"/>
                <w:rFonts w:ascii="Fira Sans" w:eastAsia="Fira Sans" w:hAnsi="Fira Sans" w:cs="Fira Sans"/>
                <w:color w:val="000000"/>
                <w:sz w:val="22"/>
                <w:szCs w:val="22"/>
              </w:rPr>
              <w:t xml:space="preserve"> </w:t>
            </w:r>
          </w:p>
          <w:p w14:paraId="72B03EEA" w14:textId="77777777" w:rsidR="00165DF8" w:rsidRPr="0058120C" w:rsidRDefault="00000000">
            <w:pPr>
              <w:pStyle w:val="documentpaddedline"/>
              <w:spacing w:line="300" w:lineRule="atLeast"/>
              <w:rPr>
                <w:rStyle w:val="documentleft-box"/>
                <w:rFonts w:ascii="Fira Sans" w:eastAsia="Fira Sans" w:hAnsi="Fira Sans" w:cs="Fira Sans"/>
                <w:color w:val="000000"/>
              </w:rPr>
            </w:pPr>
            <w:r w:rsidRPr="0058120C">
              <w:rPr>
                <w:rStyle w:val="documentcompanyname"/>
                <w:rFonts w:ascii="Fira Sans" w:eastAsia="Fira Sans" w:hAnsi="Fira Sans" w:cs="Fira Sans"/>
                <w:color w:val="000000"/>
              </w:rPr>
              <w:t>LaSalle College</w:t>
            </w:r>
            <w:r w:rsidRPr="0058120C">
              <w:rPr>
                <w:rStyle w:val="documentleft-box"/>
                <w:rFonts w:ascii="Fira Sans" w:eastAsia="Fira Sans" w:hAnsi="Fira Sans" w:cs="Fira Sans"/>
                <w:color w:val="000000"/>
              </w:rPr>
              <w:t xml:space="preserve"> </w:t>
            </w:r>
            <w:r w:rsidRPr="0058120C">
              <w:rPr>
                <w:rStyle w:val="span"/>
                <w:rFonts w:ascii="Fira Sans" w:eastAsia="Fira Sans" w:hAnsi="Fira Sans" w:cs="Fira Sans"/>
                <w:color w:val="000000"/>
              </w:rPr>
              <w:t>- Montreal, QC</w:t>
            </w:r>
            <w:r w:rsidRPr="0058120C">
              <w:rPr>
                <w:rStyle w:val="documentleft-box"/>
                <w:rFonts w:ascii="Fira Sans" w:eastAsia="Fira Sans" w:hAnsi="Fira Sans" w:cs="Fira Sans"/>
                <w:color w:val="000000"/>
              </w:rPr>
              <w:t xml:space="preserve"> </w:t>
            </w:r>
          </w:p>
          <w:p w14:paraId="6E6A7DA8" w14:textId="77777777" w:rsidR="00165DF8" w:rsidRPr="0058120C" w:rsidRDefault="00000000">
            <w:pPr>
              <w:pStyle w:val="p"/>
              <w:spacing w:line="300" w:lineRule="atLeast"/>
              <w:rPr>
                <w:rStyle w:val="span"/>
                <w:rFonts w:ascii="Fira Sans" w:eastAsia="Fira Sans" w:hAnsi="Fira Sans" w:cs="Fira Sans"/>
                <w:color w:val="000000"/>
                <w:sz w:val="28"/>
                <w:szCs w:val="28"/>
              </w:rPr>
            </w:pPr>
            <w:r w:rsidRPr="0058120C">
              <w:rPr>
                <w:rStyle w:val="em"/>
                <w:rFonts w:ascii="Fira Sans" w:eastAsia="Fira Sans" w:hAnsi="Fira Sans" w:cs="Fira Sans"/>
                <w:i/>
                <w:iCs/>
                <w:color w:val="000000"/>
                <w:sz w:val="28"/>
                <w:szCs w:val="28"/>
              </w:rPr>
              <w:t>Computer</w:t>
            </w:r>
            <w:r w:rsidRPr="0058120C">
              <w:rPr>
                <w:rStyle w:val="span"/>
                <w:rFonts w:ascii="Fira Sans" w:eastAsia="Fira Sans" w:hAnsi="Fira Sans" w:cs="Fira Sans"/>
                <w:color w:val="000000"/>
                <w:sz w:val="28"/>
                <w:szCs w:val="28"/>
              </w:rPr>
              <w:t xml:space="preserve"> </w:t>
            </w:r>
            <w:r w:rsidRPr="0058120C">
              <w:rPr>
                <w:rStyle w:val="em"/>
                <w:rFonts w:ascii="Fira Sans" w:eastAsia="Fira Sans" w:hAnsi="Fira Sans" w:cs="Fira Sans"/>
                <w:i/>
                <w:iCs/>
                <w:color w:val="000000"/>
                <w:sz w:val="28"/>
                <w:szCs w:val="28"/>
              </w:rPr>
              <w:t>science</w:t>
            </w:r>
            <w:r w:rsidRPr="0058120C">
              <w:rPr>
                <w:rStyle w:val="span"/>
                <w:rFonts w:ascii="Fira Sans" w:eastAsia="Fira Sans" w:hAnsi="Fira Sans" w:cs="Fira Sans"/>
                <w:color w:val="000000"/>
                <w:sz w:val="28"/>
                <w:szCs w:val="28"/>
              </w:rPr>
              <w:t xml:space="preserve"> </w:t>
            </w:r>
            <w:r w:rsidRPr="0058120C">
              <w:rPr>
                <w:rStyle w:val="em"/>
                <w:rFonts w:ascii="Fira Sans" w:eastAsia="Fira Sans" w:hAnsi="Fira Sans" w:cs="Fira Sans"/>
                <w:i/>
                <w:iCs/>
                <w:color w:val="000000"/>
                <w:sz w:val="28"/>
                <w:szCs w:val="28"/>
              </w:rPr>
              <w:t>(Programming)</w:t>
            </w:r>
          </w:p>
          <w:tbl>
            <w:tblPr>
              <w:tblStyle w:val="TableGrid"/>
              <w:tblW w:w="6665" w:type="dxa"/>
              <w:tblInd w:w="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3"/>
              <w:gridCol w:w="3332"/>
            </w:tblGrid>
            <w:tr w:rsidR="003B4B47" w:rsidRPr="009C75FB" w14:paraId="4D0C2062" w14:textId="77777777" w:rsidTr="00B614AC">
              <w:trPr>
                <w:trHeight w:val="208"/>
              </w:trPr>
              <w:tc>
                <w:tcPr>
                  <w:tcW w:w="3333" w:type="dxa"/>
                </w:tcPr>
                <w:p w14:paraId="7806769F" w14:textId="736C4A68" w:rsidR="003B4B47"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Android Mobile</w:t>
                  </w:r>
                  <w:r w:rsidR="0028079A">
                    <w:rPr>
                      <w:rStyle w:val="span"/>
                      <w:rFonts w:ascii="Fira Sans" w:eastAsia="Fira Sans" w:hAnsi="Fira Sans" w:cs="Fira Sans"/>
                      <w:color w:val="000000"/>
                      <w:sz w:val="22"/>
                      <w:szCs w:val="22"/>
                    </w:rPr>
                    <w:t xml:space="preserve"> Application</w:t>
                  </w:r>
                </w:p>
                <w:p w14:paraId="54E96970" w14:textId="77777777"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Algorithms and Programming</w:t>
                  </w:r>
                </w:p>
                <w:p w14:paraId="3B826830" w14:textId="5A6BDEFB"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Object-Oriented</w:t>
                  </w:r>
                  <w:r w:rsidR="0028079A">
                    <w:rPr>
                      <w:rStyle w:val="span"/>
                      <w:rFonts w:ascii="Fira Sans" w:eastAsia="Fira Sans" w:hAnsi="Fira Sans" w:cs="Fira Sans"/>
                      <w:color w:val="000000"/>
                      <w:sz w:val="22"/>
                      <w:szCs w:val="22"/>
                    </w:rPr>
                    <w:t xml:space="preserve"> </w:t>
                  </w:r>
                  <w:r w:rsidRPr="009C75FB">
                    <w:rPr>
                      <w:rStyle w:val="span"/>
                      <w:rFonts w:ascii="Fira Sans" w:eastAsia="Fira Sans" w:hAnsi="Fira Sans" w:cs="Fira Sans"/>
                      <w:color w:val="000000"/>
                      <w:sz w:val="22"/>
                      <w:szCs w:val="22"/>
                    </w:rPr>
                    <w:t>Programming</w:t>
                  </w:r>
                </w:p>
                <w:p w14:paraId="72FE2811" w14:textId="77777777"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Data Structure</w:t>
                  </w:r>
                </w:p>
                <w:p w14:paraId="2D3AB503" w14:textId="02C0519A"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Scripting Language (Python)</w:t>
                  </w:r>
                </w:p>
              </w:tc>
              <w:tc>
                <w:tcPr>
                  <w:tcW w:w="3332" w:type="dxa"/>
                </w:tcPr>
                <w:p w14:paraId="4B8103CF" w14:textId="77777777" w:rsidR="003B4B47"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IOS Mobile Application</w:t>
                  </w:r>
                </w:p>
                <w:p w14:paraId="4E701FCD" w14:textId="77777777"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Web Client-Server Development</w:t>
                  </w:r>
                </w:p>
                <w:p w14:paraId="2AEBCE89" w14:textId="77777777"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Information System Analysis</w:t>
                  </w:r>
                </w:p>
                <w:p w14:paraId="403F0769" w14:textId="4B6F0200" w:rsidR="00B614AC" w:rsidRPr="009C75FB" w:rsidRDefault="00B614AC" w:rsidP="003B4B47">
                  <w:pPr>
                    <w:pStyle w:val="divdocumentulli"/>
                    <w:numPr>
                      <w:ilvl w:val="0"/>
                      <w:numId w:val="2"/>
                    </w:numPr>
                    <w:spacing w:line="300" w:lineRule="atLeast"/>
                    <w:ind w:left="200" w:hanging="192"/>
                    <w:rPr>
                      <w:rStyle w:val="span"/>
                      <w:rFonts w:ascii="Fira Sans" w:eastAsia="Fira Sans" w:hAnsi="Fira Sans" w:cs="Fira Sans"/>
                      <w:color w:val="000000"/>
                      <w:sz w:val="22"/>
                      <w:szCs w:val="22"/>
                    </w:rPr>
                  </w:pPr>
                  <w:r w:rsidRPr="009C75FB">
                    <w:rPr>
                      <w:rStyle w:val="span"/>
                      <w:rFonts w:ascii="Fira Sans" w:eastAsia="Fira Sans" w:hAnsi="Fira Sans" w:cs="Fira Sans"/>
                      <w:color w:val="000000"/>
                      <w:sz w:val="22"/>
                      <w:szCs w:val="22"/>
                    </w:rPr>
                    <w:t>Multi-tier Application Development</w:t>
                  </w:r>
                </w:p>
              </w:tc>
            </w:tr>
          </w:tbl>
          <w:p w14:paraId="02A17805" w14:textId="77777777" w:rsidR="00165DF8" w:rsidRDefault="00000000">
            <w:pPr>
              <w:pStyle w:val="bottomlow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078603BA" w14:textId="77777777" w:rsidR="00165DF8" w:rsidRDefault="00000000">
            <w:pPr>
              <w:pStyle w:val="topborder"/>
              <w:rPr>
                <w:rStyle w:val="documentleft-box"/>
                <w:rFonts w:ascii="Fira Sans" w:eastAsia="Fira Sans" w:hAnsi="Fira Sans" w:cs="Fira Sans"/>
                <w:color w:val="000000"/>
              </w:rPr>
            </w:pPr>
            <w:r>
              <w:rPr>
                <w:rStyle w:val="documentleft-box"/>
                <w:rFonts w:ascii="Fira Sans" w:eastAsia="Fira Sans" w:hAnsi="Fira Sans" w:cs="Fira Sans"/>
                <w:color w:val="000000"/>
              </w:rPr>
              <w:t> </w:t>
            </w:r>
          </w:p>
          <w:p w14:paraId="169719CD" w14:textId="7F90C5AC" w:rsidR="00165DF8" w:rsidRDefault="00000000">
            <w:pPr>
              <w:pStyle w:val="documentheading"/>
              <w:rPr>
                <w:rStyle w:val="documentleft-box"/>
                <w:rFonts w:ascii="Fira Sans" w:eastAsia="Fira Sans" w:hAnsi="Fira Sans" w:cs="Fira Sans"/>
                <w:color w:val="000000"/>
              </w:rPr>
            </w:pPr>
            <w:r>
              <w:rPr>
                <w:rStyle w:val="documentsectiontitle"/>
                <w:rFonts w:ascii="Fira Sans" w:eastAsia="Fira Sans" w:hAnsi="Fira Sans" w:cs="Fira Sans"/>
                <w:highlight w:val="white"/>
              </w:rPr>
              <w:t>PERSONAL PROJECTS</w:t>
            </w:r>
          </w:p>
          <w:p w14:paraId="3DC583DF" w14:textId="79445F43" w:rsidR="00165DF8" w:rsidRPr="00F766EE" w:rsidRDefault="009C75FB">
            <w:pPr>
              <w:pStyle w:val="p"/>
              <w:spacing w:line="300" w:lineRule="atLeast"/>
              <w:rPr>
                <w:rStyle w:val="documentleft-box"/>
                <w:rFonts w:ascii="Fira Sans" w:eastAsia="Fira Sans" w:hAnsi="Fira Sans" w:cs="Fira Sans"/>
                <w:color w:val="000000"/>
              </w:rPr>
            </w:pPr>
            <w:r w:rsidRPr="00F766EE">
              <w:rPr>
                <w:rStyle w:val="Strong1"/>
                <w:rFonts w:ascii="Fira Sans" w:eastAsia="Fira Sans" w:hAnsi="Fira Sans" w:cs="Fira Sans"/>
                <w:b/>
                <w:bCs/>
                <w:color w:val="000000"/>
              </w:rPr>
              <w:t>Resto Inventory Clerk ( Android Application )</w:t>
            </w:r>
          </w:p>
          <w:p w14:paraId="5D60D6E7" w14:textId="2A83F4ED" w:rsidR="00165DF8" w:rsidRDefault="00000000">
            <w:pPr>
              <w:pStyle w:val="p"/>
              <w:spacing w:line="300" w:lineRule="atLeast"/>
              <w:rPr>
                <w:rStyle w:val="documentleft-box"/>
                <w:rFonts w:ascii="Fira Sans" w:eastAsia="Fira Sans" w:hAnsi="Fira Sans" w:cs="Fira Sans"/>
                <w:color w:val="000000"/>
                <w:sz w:val="20"/>
                <w:szCs w:val="20"/>
              </w:rPr>
            </w:pPr>
            <w:r w:rsidRPr="00F766EE">
              <w:rPr>
                <w:rStyle w:val="Strong1"/>
                <w:rFonts w:ascii="Fira Sans" w:eastAsia="Fira Sans" w:hAnsi="Fira Sans" w:cs="Fira Sans"/>
                <w:b/>
                <w:bCs/>
                <w:color w:val="000000"/>
                <w:sz w:val="22"/>
                <w:szCs w:val="22"/>
              </w:rPr>
              <w:t xml:space="preserve">GitHub Link: </w:t>
            </w:r>
            <w:hyperlink r:id="rId7" w:history="1">
              <w:r w:rsidRPr="00F766EE">
                <w:rPr>
                  <w:rStyle w:val="Hyperlink"/>
                  <w:rFonts w:ascii="Fira Sans" w:eastAsia="Fira Sans" w:hAnsi="Fira Sans" w:cs="Fira Sans"/>
                  <w:sz w:val="22"/>
                  <w:szCs w:val="22"/>
                </w:rPr>
                <w:t>HoangTruongSoftDev/</w:t>
              </w:r>
              <w:r w:rsidR="009C75FB" w:rsidRPr="00F766EE">
                <w:rPr>
                  <w:rStyle w:val="Hyperlink"/>
                  <w:rFonts w:ascii="Fira Sans" w:eastAsia="Fira Sans" w:hAnsi="Fira Sans" w:cs="Fira Sans"/>
                  <w:sz w:val="22"/>
                  <w:szCs w:val="22"/>
                </w:rPr>
                <w:t>Resto_Inventory_Clerk_Android</w:t>
              </w:r>
              <w:r w:rsidRPr="00F766EE">
                <w:rPr>
                  <w:rStyle w:val="Hyperlink"/>
                  <w:rFonts w:ascii="Fira Sans" w:eastAsia="Fira Sans" w:hAnsi="Fira Sans" w:cs="Fira Sans"/>
                  <w:sz w:val="22"/>
                  <w:szCs w:val="22"/>
                </w:rPr>
                <w:t>/</w:t>
              </w:r>
            </w:hyperlink>
          </w:p>
          <w:p w14:paraId="67215467" w14:textId="62033C95" w:rsidR="00165DF8" w:rsidRPr="009C75FB" w:rsidRDefault="009C75FB" w:rsidP="00A85796">
            <w:pPr>
              <w:pStyle w:val="divdocumentulli"/>
              <w:numPr>
                <w:ilvl w:val="0"/>
                <w:numId w:val="3"/>
              </w:numPr>
              <w:spacing w:line="276" w:lineRule="auto"/>
              <w:ind w:left="200" w:hanging="192"/>
              <w:rPr>
                <w:rStyle w:val="documentleft-box"/>
                <w:rFonts w:ascii="Fira Sans" w:eastAsia="Fira Sans" w:hAnsi="Fira Sans" w:cs="Fira Sans"/>
                <w:color w:val="000000"/>
                <w:sz w:val="28"/>
                <w:szCs w:val="28"/>
              </w:rPr>
            </w:pPr>
            <w:r w:rsidRPr="009C75FB">
              <w:rPr>
                <w:rStyle w:val="documentleft-box"/>
                <w:rFonts w:ascii="Fira Sans" w:eastAsia="Fira Sans" w:hAnsi="Fira Sans" w:cs="Fira Sans"/>
                <w:color w:val="000000"/>
              </w:rPr>
              <w:t>Resto Inventory Clerk is an innovative Android app for restaurant inventory management, using the MVC model, Firebase for real-time database integration, and developed in Java with Android Studio. It provides role-based access, allowing staff to consume items, managers to manage inventory and place orders, and admins to handle accounts, ensuring data security.</w:t>
            </w:r>
          </w:p>
          <w:p w14:paraId="04AFD042" w14:textId="0C5069BB" w:rsidR="00165DF8" w:rsidRPr="00F766EE" w:rsidRDefault="00E03F12">
            <w:pPr>
              <w:pStyle w:val="p"/>
              <w:spacing w:line="300" w:lineRule="atLeast"/>
              <w:rPr>
                <w:rStyle w:val="documentleft-box"/>
                <w:rFonts w:ascii="Fira Sans" w:eastAsia="Fira Sans" w:hAnsi="Fira Sans" w:cs="Fira Sans"/>
                <w:color w:val="000000"/>
              </w:rPr>
            </w:pPr>
            <w:r w:rsidRPr="00F766EE">
              <w:rPr>
                <w:rStyle w:val="Strong1"/>
                <w:rFonts w:ascii="Fira Sans" w:eastAsia="Fira Sans" w:hAnsi="Fira Sans" w:cs="Fira Sans"/>
                <w:b/>
                <w:bCs/>
                <w:color w:val="000000"/>
              </w:rPr>
              <w:t>French Conjure ( IOS Application ) </w:t>
            </w:r>
          </w:p>
          <w:p w14:paraId="67D52979" w14:textId="77291E9A" w:rsidR="00165DF8" w:rsidRDefault="00000000">
            <w:pPr>
              <w:pStyle w:val="p"/>
              <w:spacing w:line="300" w:lineRule="atLeast"/>
              <w:rPr>
                <w:rStyle w:val="documentleft-box"/>
                <w:rFonts w:ascii="Fira Sans" w:eastAsia="Fira Sans" w:hAnsi="Fira Sans" w:cs="Fira Sans"/>
                <w:color w:val="000000"/>
                <w:sz w:val="20"/>
                <w:szCs w:val="20"/>
              </w:rPr>
            </w:pPr>
            <w:r w:rsidRPr="00F766EE">
              <w:rPr>
                <w:rStyle w:val="Strong1"/>
                <w:rFonts w:ascii="Fira Sans" w:eastAsia="Fira Sans" w:hAnsi="Fira Sans" w:cs="Fira Sans"/>
                <w:b/>
                <w:bCs/>
                <w:color w:val="000000"/>
                <w:sz w:val="22"/>
                <w:szCs w:val="22"/>
              </w:rPr>
              <w:t>GitHub Link:</w:t>
            </w:r>
            <w:r w:rsidR="003B4B47" w:rsidRPr="00F766EE">
              <w:rPr>
                <w:rStyle w:val="documentleft-box"/>
                <w:rFonts w:eastAsia="Fira Sans"/>
                <w:sz w:val="28"/>
                <w:szCs w:val="28"/>
              </w:rPr>
              <w:t xml:space="preserve"> </w:t>
            </w:r>
            <w:hyperlink r:id="rId8" w:history="1">
              <w:r w:rsidR="00E03F12" w:rsidRPr="00F766EE">
                <w:rPr>
                  <w:rStyle w:val="Hyperlink"/>
                  <w:rFonts w:ascii="Fira Sans" w:eastAsia="Fira Sans" w:hAnsi="Fira Sans" w:cs="Fira Sans"/>
                  <w:sz w:val="22"/>
                  <w:szCs w:val="22"/>
                </w:rPr>
                <w:t>HoangTruongSoftDev/French_Conjure_Swift/</w:t>
              </w:r>
            </w:hyperlink>
            <w:r w:rsidR="00A66F13">
              <w:rPr>
                <w:rStyle w:val="documentleft-box"/>
                <w:rFonts w:ascii="Fira Sans" w:eastAsia="Fira Sans" w:hAnsi="Fira Sans" w:cs="Fira Sans"/>
                <w:color w:val="000000"/>
                <w:sz w:val="20"/>
                <w:szCs w:val="20"/>
              </w:rPr>
              <w:t xml:space="preserve"> </w:t>
            </w:r>
          </w:p>
          <w:p w14:paraId="228CBAB6" w14:textId="064FB3C6" w:rsidR="007422F0" w:rsidRPr="007422F0" w:rsidRDefault="0028079A" w:rsidP="00A85796">
            <w:pPr>
              <w:pStyle w:val="divdocumentulli"/>
              <w:numPr>
                <w:ilvl w:val="0"/>
                <w:numId w:val="4"/>
              </w:numPr>
              <w:spacing w:line="276" w:lineRule="auto"/>
              <w:ind w:left="200" w:hanging="192"/>
              <w:rPr>
                <w:rStyle w:val="documentleft-box"/>
                <w:rFonts w:ascii="Fira Sans" w:eastAsia="Fira Sans" w:hAnsi="Fira Sans" w:cs="Fira Sans"/>
                <w:color w:val="000000"/>
                <w:sz w:val="16"/>
                <w:szCs w:val="16"/>
              </w:rPr>
            </w:pPr>
            <w:r w:rsidRPr="0028079A">
              <w:rPr>
                <w:rStyle w:val="documentleft-box"/>
                <w:rFonts w:ascii="Fira Sans" w:eastAsia="Fira Sans" w:hAnsi="Fira Sans" w:cs="Fira Sans"/>
                <w:color w:val="000000"/>
              </w:rPr>
              <w:t>The "French Conjure" iOS app, developed in Swift, facilitates French verb conjugation with features like Object-Oriented Programming, Delegate pattern, Protocols, and dynamic UITableViews. It employs API integration to access a vast verb database, offering real-time conjugations and a user-friendly interface with search functionality and offline support. Developed using Xcode and managed with Git, this educational tool is prepared for App Store submission, aiming to simplify learning French verb conjugations.</w:t>
            </w:r>
          </w:p>
        </w:tc>
        <w:tc>
          <w:tcPr>
            <w:tcW w:w="720" w:type="dxa"/>
            <w:tcMar>
              <w:top w:w="0" w:type="dxa"/>
              <w:left w:w="0" w:type="dxa"/>
              <w:bottom w:w="0" w:type="dxa"/>
              <w:right w:w="0" w:type="dxa"/>
            </w:tcMar>
            <w:hideMark/>
          </w:tcPr>
          <w:p w14:paraId="0BE396FC" w14:textId="77777777" w:rsidR="00165DF8" w:rsidRDefault="00165DF8">
            <w:pPr>
              <w:pStyle w:val="leftboxrightpaddingcellParagraph"/>
              <w:spacing w:line="300" w:lineRule="atLeast"/>
              <w:textAlignment w:val="auto"/>
              <w:rPr>
                <w:rStyle w:val="leftboxrightpaddingcell"/>
                <w:rFonts w:ascii="Fira Sans" w:eastAsia="Fira Sans" w:hAnsi="Fira Sans" w:cs="Fira Sans"/>
                <w:color w:val="000000"/>
                <w:sz w:val="20"/>
                <w:szCs w:val="20"/>
              </w:rPr>
            </w:pPr>
          </w:p>
        </w:tc>
        <w:tc>
          <w:tcPr>
            <w:tcW w:w="3676" w:type="dxa"/>
            <w:tcMar>
              <w:top w:w="0" w:type="dxa"/>
              <w:left w:w="0" w:type="dxa"/>
              <w:bottom w:w="0" w:type="dxa"/>
              <w:right w:w="0" w:type="dxa"/>
            </w:tcMar>
            <w:hideMark/>
          </w:tcPr>
          <w:p w14:paraId="41C33E99" w14:textId="2163F141" w:rsidR="00165DF8" w:rsidRPr="00E03F12" w:rsidRDefault="00000000" w:rsidP="00E03F12">
            <w:pPr>
              <w:pStyle w:val="documentleft-boxsectionnth-child1toppadding"/>
              <w:rPr>
                <w:rStyle w:val="documentright-box"/>
                <w:rFonts w:ascii="Fira Sans" w:eastAsia="Fira Sans" w:hAnsi="Fira Sans" w:cs="Fira Sans"/>
                <w:b/>
                <w:bCs/>
                <w:color w:val="000000"/>
                <w:sz w:val="20"/>
                <w:szCs w:val="20"/>
              </w:rPr>
            </w:pPr>
            <w:r w:rsidRPr="00E03F12">
              <w:rPr>
                <w:rStyle w:val="documentsectiontitle"/>
                <w:rFonts w:ascii="Fira Sans" w:eastAsia="Fira Sans" w:hAnsi="Fira Sans" w:cs="Fira Sans"/>
                <w:b/>
                <w:bCs/>
                <w:highlight w:val="white"/>
              </w:rPr>
              <w:t>Contact</w:t>
            </w:r>
          </w:p>
          <w:p w14:paraId="7A455463" w14:textId="770769D9" w:rsidR="00165DF8" w:rsidRPr="00F57C9D" w:rsidRDefault="00000000">
            <w:pPr>
              <w:pStyle w:val="documentaddress"/>
              <w:rPr>
                <w:rStyle w:val="documentright-box"/>
                <w:rFonts w:ascii="Fira Sans" w:eastAsia="Fira Sans" w:hAnsi="Fira Sans" w:cs="Fira Sans"/>
                <w:color w:val="000000"/>
                <w:sz w:val="22"/>
                <w:szCs w:val="22"/>
              </w:rPr>
            </w:pPr>
            <w:r w:rsidRPr="00F57C9D">
              <w:rPr>
                <w:rStyle w:val="span"/>
                <w:rFonts w:ascii="Fira Sans" w:eastAsia="Fira Sans" w:hAnsi="Fira Sans" w:cs="Fira Sans"/>
                <w:b/>
                <w:bCs/>
                <w:color w:val="000000"/>
                <w:sz w:val="22"/>
                <w:szCs w:val="22"/>
              </w:rPr>
              <w:t>Address</w:t>
            </w:r>
            <w:r w:rsidRPr="00F57C9D">
              <w:rPr>
                <w:rStyle w:val="documentbeforecolonspace"/>
                <w:rFonts w:ascii="Fira Sans" w:eastAsia="Fira Sans" w:hAnsi="Fira Sans" w:cs="Fira Sans"/>
                <w:b/>
                <w:bCs/>
                <w:color w:val="000000"/>
                <w:sz w:val="22"/>
                <w:szCs w:val="22"/>
              </w:rPr>
              <w:t xml:space="preserve"> </w:t>
            </w:r>
            <w:r w:rsidRPr="00F57C9D">
              <w:rPr>
                <w:rStyle w:val="documenttxtBold"/>
                <w:rFonts w:ascii="Fira Sans" w:eastAsia="Fira Sans" w:hAnsi="Fira Sans" w:cs="Fira Sans"/>
                <w:color w:val="000000"/>
                <w:sz w:val="22"/>
                <w:szCs w:val="22"/>
              </w:rPr>
              <w:t xml:space="preserve">: </w:t>
            </w:r>
            <w:r w:rsidRPr="00F57C9D">
              <w:rPr>
                <w:rStyle w:val="span"/>
                <w:rFonts w:ascii="Fira Sans" w:eastAsia="Fira Sans" w:hAnsi="Fira Sans" w:cs="Fira Sans"/>
                <w:color w:val="000000"/>
                <w:sz w:val="22"/>
                <w:szCs w:val="22"/>
              </w:rPr>
              <w:t xml:space="preserve">Montreal, </w:t>
            </w:r>
            <w:r w:rsidR="00223EA0">
              <w:rPr>
                <w:rStyle w:val="span"/>
                <w:rFonts w:ascii="Fira Sans" w:eastAsia="Fira Sans" w:hAnsi="Fira Sans" w:cs="Fira Sans"/>
                <w:color w:val="000000"/>
                <w:sz w:val="22"/>
                <w:szCs w:val="22"/>
              </w:rPr>
              <w:t>Verdun,</w:t>
            </w:r>
            <w:r w:rsidRPr="00F57C9D">
              <w:rPr>
                <w:rStyle w:val="documentaddressadrsDetails"/>
                <w:rFonts w:ascii="Fira Sans" w:eastAsia="Fira Sans" w:hAnsi="Fira Sans" w:cs="Fira Sans"/>
                <w:color w:val="000000"/>
                <w:sz w:val="22"/>
                <w:szCs w:val="22"/>
              </w:rPr>
              <w:t xml:space="preserve"> </w:t>
            </w:r>
            <w:r w:rsidRPr="00F57C9D">
              <w:rPr>
                <w:rStyle w:val="span"/>
                <w:rFonts w:ascii="Fira Sans" w:eastAsia="Fira Sans" w:hAnsi="Fira Sans" w:cs="Fira Sans"/>
                <w:color w:val="000000"/>
                <w:sz w:val="22"/>
                <w:szCs w:val="22"/>
              </w:rPr>
              <w:t>H</w:t>
            </w:r>
            <w:r w:rsidR="00223EA0">
              <w:rPr>
                <w:rStyle w:val="span"/>
                <w:rFonts w:ascii="Fira Sans" w:eastAsia="Fira Sans" w:hAnsi="Fira Sans" w:cs="Fira Sans"/>
                <w:color w:val="000000"/>
                <w:sz w:val="22"/>
                <w:szCs w:val="22"/>
              </w:rPr>
              <w:t>4G 2W4</w:t>
            </w:r>
            <w:r w:rsidRPr="00F57C9D">
              <w:rPr>
                <w:rStyle w:val="documentaddressadrsDetails"/>
                <w:rFonts w:ascii="Fira Sans" w:eastAsia="Fira Sans" w:hAnsi="Fira Sans" w:cs="Fira Sans"/>
                <w:color w:val="000000"/>
                <w:sz w:val="22"/>
                <w:szCs w:val="22"/>
              </w:rPr>
              <w:t xml:space="preserve"> </w:t>
            </w:r>
            <w:r w:rsidRPr="00F57C9D">
              <w:rPr>
                <w:rStyle w:val="span"/>
                <w:rFonts w:ascii="Fira Sans" w:eastAsia="Fira Sans" w:hAnsi="Fira Sans" w:cs="Fira Sans"/>
                <w:b/>
                <w:bCs/>
                <w:vanish/>
                <w:color w:val="000000"/>
                <w:sz w:val="22"/>
                <w:szCs w:val="22"/>
              </w:rPr>
              <w:t>Address</w:t>
            </w:r>
            <w:r w:rsidRPr="00F57C9D">
              <w:rPr>
                <w:rStyle w:val="documentbeforecolonspace"/>
                <w:rFonts w:ascii="Fira Sans" w:eastAsia="Fira Sans" w:hAnsi="Fira Sans" w:cs="Fira Sans"/>
                <w:b/>
                <w:bCs/>
                <w:color w:val="000000"/>
                <w:sz w:val="22"/>
                <w:szCs w:val="22"/>
              </w:rPr>
              <w:t xml:space="preserve"> </w:t>
            </w:r>
            <w:r w:rsidRPr="00F57C9D">
              <w:rPr>
                <w:rStyle w:val="documenttxtBold"/>
                <w:rFonts w:ascii="Fira Sans" w:eastAsia="Fira Sans" w:hAnsi="Fira Sans" w:cs="Fira Sans"/>
                <w:vanish/>
                <w:color w:val="000000"/>
                <w:sz w:val="22"/>
                <w:szCs w:val="22"/>
              </w:rPr>
              <w:t xml:space="preserve">: </w:t>
            </w:r>
            <w:r w:rsidRPr="00F57C9D">
              <w:rPr>
                <w:rStyle w:val="span"/>
                <w:rFonts w:ascii="Fira Sans" w:eastAsia="Fira Sans" w:hAnsi="Fira Sans" w:cs="Fira Sans"/>
                <w:vanish/>
                <w:color w:val="000000"/>
                <w:sz w:val="22"/>
                <w:szCs w:val="22"/>
              </w:rPr>
              <w:t>H3J1K8, Montreal, QC</w:t>
            </w:r>
            <w:r w:rsidRPr="00F57C9D">
              <w:rPr>
                <w:rStyle w:val="documentaddressadrsDetails"/>
                <w:rFonts w:ascii="Fira Sans" w:eastAsia="Fira Sans" w:hAnsi="Fira Sans" w:cs="Fira Sans"/>
                <w:vanish/>
                <w:color w:val="000000"/>
                <w:sz w:val="22"/>
                <w:szCs w:val="22"/>
              </w:rPr>
              <w:t xml:space="preserve"> </w:t>
            </w:r>
          </w:p>
          <w:p w14:paraId="50C34DE1" w14:textId="415BC274" w:rsidR="00165DF8" w:rsidRPr="00F57C9D" w:rsidRDefault="00000000">
            <w:pPr>
              <w:pStyle w:val="documentpaddedline"/>
              <w:spacing w:line="300" w:lineRule="atLeast"/>
              <w:rPr>
                <w:rStyle w:val="documentright-box"/>
                <w:rFonts w:ascii="Fira Sans" w:eastAsia="Fira Sans" w:hAnsi="Fira Sans" w:cs="Fira Sans"/>
                <w:color w:val="000000"/>
                <w:sz w:val="22"/>
                <w:szCs w:val="22"/>
              </w:rPr>
            </w:pPr>
            <w:r w:rsidRPr="00F57C9D">
              <w:rPr>
                <w:rStyle w:val="span"/>
                <w:rFonts w:ascii="Fira Sans" w:eastAsia="Fira Sans" w:hAnsi="Fira Sans" w:cs="Fira Sans"/>
                <w:b/>
                <w:bCs/>
                <w:color w:val="000000"/>
                <w:sz w:val="22"/>
                <w:szCs w:val="22"/>
              </w:rPr>
              <w:t>Phone</w:t>
            </w:r>
            <w:r w:rsidRPr="00F57C9D">
              <w:rPr>
                <w:rStyle w:val="documentbeforecolonspace"/>
                <w:rFonts w:ascii="Fira Sans" w:eastAsia="Fira Sans" w:hAnsi="Fira Sans" w:cs="Fira Sans"/>
                <w:b/>
                <w:bCs/>
                <w:color w:val="000000"/>
                <w:sz w:val="22"/>
                <w:szCs w:val="22"/>
              </w:rPr>
              <w:t xml:space="preserve"> </w:t>
            </w:r>
            <w:r w:rsidRPr="00F57C9D">
              <w:rPr>
                <w:rStyle w:val="documenttxtBold"/>
                <w:rFonts w:ascii="Fira Sans" w:eastAsia="Fira Sans" w:hAnsi="Fira Sans" w:cs="Fira Sans"/>
                <w:color w:val="000000"/>
                <w:sz w:val="22"/>
                <w:szCs w:val="22"/>
              </w:rPr>
              <w:t xml:space="preserve">: </w:t>
            </w:r>
            <w:r w:rsidR="00974445">
              <w:rPr>
                <w:rStyle w:val="span"/>
                <w:rFonts w:ascii="Fira Sans" w:eastAsia="Fira Sans" w:hAnsi="Fira Sans" w:cs="Fira Sans"/>
                <w:color w:val="000000"/>
                <w:sz w:val="22"/>
                <w:szCs w:val="22"/>
              </w:rPr>
              <w:t>( +1 ) 5</w:t>
            </w:r>
            <w:r w:rsidRPr="00F57C9D">
              <w:rPr>
                <w:rStyle w:val="span"/>
                <w:rFonts w:ascii="Fira Sans" w:eastAsia="Fira Sans" w:hAnsi="Fira Sans" w:cs="Fira Sans"/>
                <w:color w:val="000000"/>
                <w:sz w:val="22"/>
                <w:szCs w:val="22"/>
              </w:rPr>
              <w:t>14-660-2820</w:t>
            </w:r>
          </w:p>
          <w:p w14:paraId="6F8F8A93" w14:textId="1620984B" w:rsidR="00165DF8" w:rsidRPr="00F57C9D" w:rsidRDefault="00000000">
            <w:pPr>
              <w:pStyle w:val="documentpaddedline"/>
              <w:spacing w:line="300" w:lineRule="atLeast"/>
              <w:rPr>
                <w:rStyle w:val="span"/>
                <w:rFonts w:ascii="Fira Sans" w:eastAsia="Fira Sans" w:hAnsi="Fira Sans" w:cs="Fira Sans"/>
                <w:color w:val="000000"/>
                <w:sz w:val="22"/>
                <w:szCs w:val="22"/>
              </w:rPr>
            </w:pPr>
            <w:r w:rsidRPr="00F57C9D">
              <w:rPr>
                <w:rStyle w:val="documenttxtBold"/>
                <w:rFonts w:ascii="Fira Sans" w:eastAsia="Fira Sans" w:hAnsi="Fira Sans" w:cs="Fira Sans"/>
                <w:color w:val="000000"/>
                <w:sz w:val="22"/>
                <w:szCs w:val="22"/>
              </w:rPr>
              <w:t>Email</w:t>
            </w:r>
            <w:r w:rsidRPr="00F57C9D">
              <w:rPr>
                <w:rStyle w:val="documentbeforecolonspace"/>
                <w:rFonts w:ascii="Fira Sans" w:eastAsia="Fira Sans" w:hAnsi="Fira Sans" w:cs="Fira Sans"/>
                <w:b/>
                <w:bCs/>
                <w:color w:val="000000"/>
                <w:sz w:val="22"/>
                <w:szCs w:val="22"/>
              </w:rPr>
              <w:t xml:space="preserve"> </w:t>
            </w:r>
            <w:r w:rsidRPr="00F57C9D">
              <w:rPr>
                <w:rStyle w:val="documenttxtBold"/>
                <w:rFonts w:ascii="Fira Sans" w:eastAsia="Fira Sans" w:hAnsi="Fira Sans" w:cs="Fira Sans"/>
                <w:color w:val="000000"/>
                <w:sz w:val="22"/>
                <w:szCs w:val="22"/>
              </w:rPr>
              <w:t xml:space="preserve">: </w:t>
            </w:r>
            <w:r w:rsidR="0078194B" w:rsidRPr="00F57C9D">
              <w:rPr>
                <w:rFonts w:ascii="Fira Sans" w:eastAsia="Fira Sans" w:hAnsi="Fira Sans" w:cs="Fira Sans"/>
                <w:sz w:val="22"/>
                <w:szCs w:val="22"/>
              </w:rPr>
              <w:t>hoangtruongpham73@gmail.com</w:t>
            </w:r>
          </w:p>
          <w:p w14:paraId="20B7E76B" w14:textId="0A367EAF" w:rsidR="0078194B" w:rsidRPr="00F57C9D" w:rsidRDefault="0078194B">
            <w:pPr>
              <w:pStyle w:val="documentpaddedline"/>
              <w:spacing w:line="300" w:lineRule="atLeast"/>
              <w:rPr>
                <w:rStyle w:val="span"/>
                <w:rFonts w:ascii="Fira Sans" w:eastAsia="Fira Sans" w:hAnsi="Fira Sans" w:cs="Fira Sans"/>
                <w:color w:val="000000"/>
                <w:sz w:val="22"/>
                <w:szCs w:val="22"/>
              </w:rPr>
            </w:pPr>
            <w:r w:rsidRPr="00F57C9D">
              <w:rPr>
                <w:rStyle w:val="span"/>
                <w:rFonts w:ascii="Fira Sans" w:eastAsia="Fira Sans" w:hAnsi="Fira Sans" w:cs="Fira Sans"/>
                <w:b/>
                <w:bCs/>
                <w:color w:val="000000"/>
                <w:sz w:val="22"/>
                <w:szCs w:val="22"/>
              </w:rPr>
              <w:t>GitHub:</w:t>
            </w:r>
            <w:r w:rsidRPr="00F57C9D">
              <w:rPr>
                <w:rStyle w:val="span"/>
                <w:rFonts w:ascii="Fira Sans" w:eastAsia="Fira Sans" w:hAnsi="Fira Sans" w:cs="Fira Sans"/>
                <w:color w:val="000000"/>
                <w:sz w:val="22"/>
                <w:szCs w:val="22"/>
              </w:rPr>
              <w:t xml:space="preserve"> </w:t>
            </w:r>
            <w:hyperlink r:id="rId9" w:history="1">
              <w:r w:rsidRPr="00A66F13">
                <w:rPr>
                  <w:rStyle w:val="Hyperlink"/>
                  <w:rFonts w:ascii="Fira Sans" w:eastAsia="Fira Sans" w:hAnsi="Fira Sans" w:cs="Fira Sans"/>
                  <w:sz w:val="22"/>
                  <w:szCs w:val="22"/>
                </w:rPr>
                <w:t>github.com/HoangTruongSoftDev</w:t>
              </w:r>
            </w:hyperlink>
          </w:p>
          <w:p w14:paraId="7B9AF6FD" w14:textId="253B83FF" w:rsidR="0078194B" w:rsidRPr="00F57C9D" w:rsidRDefault="0078194B">
            <w:pPr>
              <w:pStyle w:val="documentpaddedline"/>
              <w:spacing w:line="300" w:lineRule="atLeast"/>
              <w:rPr>
                <w:rStyle w:val="span"/>
                <w:rFonts w:ascii="Calibri" w:eastAsia="Fira Sans" w:hAnsi="Calibri" w:cs="Calibri"/>
                <w:b/>
                <w:bCs/>
                <w:color w:val="000000"/>
                <w:sz w:val="22"/>
                <w:szCs w:val="22"/>
              </w:rPr>
            </w:pPr>
            <w:r w:rsidRPr="00F57C9D">
              <w:rPr>
                <w:rStyle w:val="span"/>
                <w:rFonts w:ascii="Calibri" w:eastAsia="Fira Sans" w:hAnsi="Calibri" w:cs="Calibri"/>
                <w:b/>
                <w:bCs/>
                <w:color w:val="000000"/>
                <w:sz w:val="22"/>
                <w:szCs w:val="22"/>
              </w:rPr>
              <w:t xml:space="preserve">LinkedIn: </w:t>
            </w:r>
          </w:p>
          <w:p w14:paraId="45303568" w14:textId="3BD6A33F" w:rsidR="0078194B" w:rsidRPr="00F57C9D" w:rsidRDefault="00000000">
            <w:pPr>
              <w:pStyle w:val="documentpaddedline"/>
              <w:spacing w:line="300" w:lineRule="atLeast"/>
              <w:rPr>
                <w:rStyle w:val="documentright-box"/>
                <w:rFonts w:ascii="Fira Sans" w:eastAsia="Fira Sans" w:hAnsi="Fira Sans" w:cs="Fira Sans"/>
                <w:color w:val="000000"/>
                <w:sz w:val="22"/>
                <w:szCs w:val="22"/>
              </w:rPr>
            </w:pPr>
            <w:hyperlink r:id="rId10" w:history="1">
              <w:r w:rsidR="0078194B" w:rsidRPr="00A66F13">
                <w:rPr>
                  <w:rStyle w:val="Hyperlink"/>
                  <w:rFonts w:ascii="Fira Sans" w:eastAsia="Fira Sans" w:hAnsi="Fira Sans" w:cs="Fira Sans"/>
                  <w:sz w:val="22"/>
                  <w:szCs w:val="22"/>
                </w:rPr>
                <w:t>linkedin.com/in/</w:t>
              </w:r>
              <w:proofErr w:type="spellStart"/>
              <w:r w:rsidR="0078194B" w:rsidRPr="00A66F13">
                <w:rPr>
                  <w:rStyle w:val="Hyperlink"/>
                  <w:rFonts w:ascii="Fira Sans" w:eastAsia="Fira Sans" w:hAnsi="Fira Sans" w:cs="Fira Sans"/>
                  <w:sz w:val="22"/>
                  <w:szCs w:val="22"/>
                </w:rPr>
                <w:t>hoang-truong-pham</w:t>
              </w:r>
              <w:proofErr w:type="spellEnd"/>
              <w:r w:rsidR="0078194B" w:rsidRPr="00A66F13">
                <w:rPr>
                  <w:rStyle w:val="Hyperlink"/>
                  <w:rFonts w:ascii="Fira Sans" w:eastAsia="Fira Sans" w:hAnsi="Fira Sans" w:cs="Fira Sans"/>
                  <w:sz w:val="22"/>
                  <w:szCs w:val="22"/>
                </w:rPr>
                <w:t>/</w:t>
              </w:r>
            </w:hyperlink>
          </w:p>
          <w:p w14:paraId="70C4216F" w14:textId="77777777" w:rsidR="00165DF8" w:rsidRDefault="00000000">
            <w:pPr>
              <w:pStyle w:val="bottomlowborder"/>
              <w:rPr>
                <w:rStyle w:val="documentright-box"/>
                <w:rFonts w:ascii="Fira Sans" w:eastAsia="Fira Sans" w:hAnsi="Fira Sans" w:cs="Fira Sans"/>
                <w:color w:val="000000"/>
              </w:rPr>
            </w:pPr>
            <w:r>
              <w:rPr>
                <w:rStyle w:val="documentright-box"/>
                <w:rFonts w:ascii="Fira Sans" w:eastAsia="Fira Sans" w:hAnsi="Fira Sans" w:cs="Fira Sans"/>
                <w:color w:val="000000"/>
              </w:rPr>
              <w:t> </w:t>
            </w:r>
          </w:p>
          <w:p w14:paraId="2F439F3A" w14:textId="77777777" w:rsidR="00165DF8" w:rsidRDefault="00000000">
            <w:pPr>
              <w:pStyle w:val="topborder"/>
              <w:rPr>
                <w:rStyle w:val="documentright-box"/>
                <w:rFonts w:ascii="Fira Sans" w:eastAsia="Fira Sans" w:hAnsi="Fira Sans" w:cs="Fira Sans"/>
                <w:color w:val="000000"/>
              </w:rPr>
            </w:pPr>
            <w:r>
              <w:rPr>
                <w:rStyle w:val="documentright-box"/>
                <w:rFonts w:ascii="Fira Sans" w:eastAsia="Fira Sans" w:hAnsi="Fira Sans" w:cs="Fira Sans"/>
                <w:color w:val="000000"/>
              </w:rPr>
              <w:t> </w:t>
            </w:r>
          </w:p>
          <w:p w14:paraId="4E55B12D" w14:textId="061ACF7C" w:rsidR="00165DF8" w:rsidRDefault="00000000">
            <w:pPr>
              <w:pStyle w:val="documentheading"/>
              <w:rPr>
                <w:rStyle w:val="documentright-box"/>
                <w:rFonts w:ascii="Fira Sans" w:eastAsia="Fira Sans" w:hAnsi="Fira Sans" w:cs="Fira Sans"/>
                <w:color w:val="000000"/>
              </w:rPr>
            </w:pPr>
            <w:r>
              <w:rPr>
                <w:rStyle w:val="documentsectiontitle"/>
                <w:rFonts w:ascii="Fira Sans" w:eastAsia="Fira Sans" w:hAnsi="Fira Sans" w:cs="Fira Sans"/>
                <w:highlight w:val="white"/>
              </w:rPr>
              <w:t>Skills</w:t>
            </w:r>
          </w:p>
          <w:tbl>
            <w:tblPr>
              <w:tblStyle w:val="TableGrid"/>
              <w:tblW w:w="3659" w:type="dxa"/>
              <w:tblInd w:w="214"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6"/>
              <w:gridCol w:w="1351"/>
              <w:gridCol w:w="1172"/>
            </w:tblGrid>
            <w:tr w:rsidR="00FC14DC" w14:paraId="013122B2" w14:textId="77777777" w:rsidTr="00223EA0">
              <w:trPr>
                <w:trHeight w:val="282"/>
              </w:trPr>
              <w:tc>
                <w:tcPr>
                  <w:tcW w:w="1136" w:type="dxa"/>
                  <w:tcBorders>
                    <w:bottom w:val="single" w:sz="4" w:space="0" w:color="auto"/>
                    <w:right w:val="single" w:sz="4" w:space="0" w:color="auto"/>
                  </w:tcBorders>
                </w:tcPr>
                <w:p w14:paraId="7F162451" w14:textId="67763F5A"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Java</w:t>
                  </w:r>
                </w:p>
              </w:tc>
              <w:tc>
                <w:tcPr>
                  <w:tcW w:w="1351" w:type="dxa"/>
                  <w:tcBorders>
                    <w:top w:val="nil"/>
                    <w:left w:val="single" w:sz="4" w:space="0" w:color="auto"/>
                    <w:bottom w:val="single" w:sz="4" w:space="0" w:color="auto"/>
                    <w:right w:val="single" w:sz="4" w:space="0" w:color="auto"/>
                  </w:tcBorders>
                </w:tcPr>
                <w:p w14:paraId="0F7C2E44" w14:textId="5D3C39BC"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Swift</w:t>
                  </w:r>
                </w:p>
              </w:tc>
              <w:tc>
                <w:tcPr>
                  <w:tcW w:w="1172" w:type="dxa"/>
                  <w:tcBorders>
                    <w:left w:val="single" w:sz="4" w:space="0" w:color="auto"/>
                    <w:bottom w:val="single" w:sz="4" w:space="0" w:color="auto"/>
                  </w:tcBorders>
                </w:tcPr>
                <w:p w14:paraId="2A079D7A" w14:textId="2D812F70"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Android</w:t>
                  </w:r>
                </w:p>
              </w:tc>
            </w:tr>
            <w:tr w:rsidR="00FC14DC" w14:paraId="482EC5B0" w14:textId="77777777" w:rsidTr="00223EA0">
              <w:trPr>
                <w:trHeight w:val="282"/>
              </w:trPr>
              <w:tc>
                <w:tcPr>
                  <w:tcW w:w="1136" w:type="dxa"/>
                  <w:tcBorders>
                    <w:top w:val="single" w:sz="4" w:space="0" w:color="auto"/>
                    <w:bottom w:val="single" w:sz="4" w:space="0" w:color="auto"/>
                    <w:right w:val="single" w:sz="4" w:space="0" w:color="auto"/>
                  </w:tcBorders>
                </w:tcPr>
                <w:p w14:paraId="550CC42E" w14:textId="02850A94"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IOS</w:t>
                  </w:r>
                </w:p>
              </w:tc>
              <w:tc>
                <w:tcPr>
                  <w:tcW w:w="1351" w:type="dxa"/>
                  <w:tcBorders>
                    <w:top w:val="single" w:sz="4" w:space="0" w:color="auto"/>
                    <w:left w:val="single" w:sz="4" w:space="0" w:color="auto"/>
                    <w:bottom w:val="single" w:sz="4" w:space="0" w:color="auto"/>
                    <w:right w:val="single" w:sz="4" w:space="0" w:color="auto"/>
                  </w:tcBorders>
                </w:tcPr>
                <w:p w14:paraId="65CEF76B" w14:textId="15D32D6A"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Python</w:t>
                  </w:r>
                </w:p>
              </w:tc>
              <w:tc>
                <w:tcPr>
                  <w:tcW w:w="1172" w:type="dxa"/>
                  <w:tcBorders>
                    <w:top w:val="single" w:sz="4" w:space="0" w:color="auto"/>
                    <w:left w:val="single" w:sz="4" w:space="0" w:color="auto"/>
                    <w:bottom w:val="single" w:sz="4" w:space="0" w:color="auto"/>
                  </w:tcBorders>
                </w:tcPr>
                <w:p w14:paraId="4FF6BFF4" w14:textId="1E06D2D8"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C#</w:t>
                  </w:r>
                </w:p>
              </w:tc>
            </w:tr>
            <w:tr w:rsidR="00FC14DC" w14:paraId="26BF0EBE" w14:textId="77777777" w:rsidTr="00223EA0">
              <w:trPr>
                <w:trHeight w:val="282"/>
              </w:trPr>
              <w:tc>
                <w:tcPr>
                  <w:tcW w:w="1136" w:type="dxa"/>
                  <w:tcBorders>
                    <w:top w:val="single" w:sz="4" w:space="0" w:color="auto"/>
                    <w:bottom w:val="single" w:sz="4" w:space="0" w:color="auto"/>
                    <w:right w:val="single" w:sz="4" w:space="0" w:color="auto"/>
                  </w:tcBorders>
                </w:tcPr>
                <w:p w14:paraId="4562C6CE" w14:textId="70D33CBD"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MongoDB</w:t>
                  </w:r>
                </w:p>
              </w:tc>
              <w:tc>
                <w:tcPr>
                  <w:tcW w:w="1351" w:type="dxa"/>
                  <w:tcBorders>
                    <w:top w:val="single" w:sz="4" w:space="0" w:color="auto"/>
                    <w:left w:val="single" w:sz="4" w:space="0" w:color="auto"/>
                    <w:bottom w:val="single" w:sz="4" w:space="0" w:color="auto"/>
                    <w:right w:val="single" w:sz="4" w:space="0" w:color="auto"/>
                  </w:tcBorders>
                </w:tcPr>
                <w:p w14:paraId="7971ACD1" w14:textId="1825DBB1" w:rsidR="00FC14DC" w:rsidRPr="004352FB" w:rsidRDefault="00E2156E" w:rsidP="00E2156E">
                  <w:pPr>
                    <w:pStyle w:val="divdocumentulli"/>
                    <w:spacing w:line="300" w:lineRule="atLeast"/>
                    <w:ind w:left="8"/>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SQLite</w:t>
                  </w:r>
                </w:p>
              </w:tc>
              <w:tc>
                <w:tcPr>
                  <w:tcW w:w="1172" w:type="dxa"/>
                  <w:tcBorders>
                    <w:top w:val="single" w:sz="4" w:space="0" w:color="auto"/>
                    <w:left w:val="single" w:sz="4" w:space="0" w:color="auto"/>
                    <w:bottom w:val="single" w:sz="4" w:space="0" w:color="auto"/>
                  </w:tcBorders>
                </w:tcPr>
                <w:p w14:paraId="18FFC1EB" w14:textId="7873D44D"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Agile</w:t>
                  </w:r>
                </w:p>
              </w:tc>
            </w:tr>
            <w:tr w:rsidR="00FC14DC" w14:paraId="3FDF6BCE" w14:textId="77777777" w:rsidTr="00223EA0">
              <w:trPr>
                <w:trHeight w:val="847"/>
              </w:trPr>
              <w:tc>
                <w:tcPr>
                  <w:tcW w:w="1136" w:type="dxa"/>
                  <w:tcBorders>
                    <w:top w:val="single" w:sz="4" w:space="0" w:color="auto"/>
                    <w:bottom w:val="single" w:sz="4" w:space="0" w:color="auto"/>
                    <w:right w:val="single" w:sz="4" w:space="0" w:color="auto"/>
                  </w:tcBorders>
                </w:tcPr>
                <w:p w14:paraId="0AA5559C" w14:textId="3E604440"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JavaScript</w:t>
                  </w:r>
                </w:p>
              </w:tc>
              <w:tc>
                <w:tcPr>
                  <w:tcW w:w="1351" w:type="dxa"/>
                  <w:tcBorders>
                    <w:top w:val="single" w:sz="4" w:space="0" w:color="auto"/>
                    <w:left w:val="single" w:sz="4" w:space="0" w:color="auto"/>
                    <w:bottom w:val="single" w:sz="4" w:space="0" w:color="auto"/>
                    <w:right w:val="single" w:sz="4" w:space="0" w:color="auto"/>
                  </w:tcBorders>
                </w:tcPr>
                <w:p w14:paraId="03D1F933" w14:textId="161D00BE" w:rsidR="00FC14DC" w:rsidRPr="004352FB" w:rsidRDefault="00E2156E" w:rsidP="00E2156E">
                  <w:pPr>
                    <w:pStyle w:val="divdocumentulli"/>
                    <w:spacing w:line="300" w:lineRule="atLeast"/>
                    <w:ind w:left="8"/>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ADO.NET</w:t>
                  </w:r>
                </w:p>
              </w:tc>
              <w:tc>
                <w:tcPr>
                  <w:tcW w:w="1172" w:type="dxa"/>
                  <w:tcBorders>
                    <w:top w:val="single" w:sz="4" w:space="0" w:color="auto"/>
                    <w:left w:val="single" w:sz="4" w:space="0" w:color="auto"/>
                    <w:bottom w:val="single" w:sz="4" w:space="0" w:color="auto"/>
                  </w:tcBorders>
                </w:tcPr>
                <w:p w14:paraId="2951BD7F" w14:textId="6FB1C078"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HTML5</w:t>
                  </w:r>
                </w:p>
              </w:tc>
            </w:tr>
            <w:tr w:rsidR="00FC14DC" w14:paraId="3DA4412B" w14:textId="77777777" w:rsidTr="00223EA0">
              <w:trPr>
                <w:trHeight w:val="271"/>
              </w:trPr>
              <w:tc>
                <w:tcPr>
                  <w:tcW w:w="1136" w:type="dxa"/>
                  <w:tcBorders>
                    <w:top w:val="single" w:sz="4" w:space="0" w:color="auto"/>
                    <w:bottom w:val="single" w:sz="4" w:space="0" w:color="auto"/>
                    <w:right w:val="single" w:sz="4" w:space="0" w:color="auto"/>
                  </w:tcBorders>
                </w:tcPr>
                <w:p w14:paraId="7937A04A" w14:textId="74273ECD"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CSS</w:t>
                  </w:r>
                </w:p>
              </w:tc>
              <w:tc>
                <w:tcPr>
                  <w:tcW w:w="1351" w:type="dxa"/>
                  <w:tcBorders>
                    <w:top w:val="single" w:sz="4" w:space="0" w:color="auto"/>
                    <w:left w:val="single" w:sz="4" w:space="0" w:color="auto"/>
                    <w:bottom w:val="single" w:sz="4" w:space="0" w:color="auto"/>
                    <w:right w:val="single" w:sz="4" w:space="0" w:color="auto"/>
                  </w:tcBorders>
                </w:tcPr>
                <w:p w14:paraId="660D2AA5" w14:textId="74AF0DCE" w:rsidR="00FC14DC" w:rsidRPr="004352FB" w:rsidRDefault="007D7219"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GitHub</w:t>
                  </w:r>
                </w:p>
              </w:tc>
              <w:tc>
                <w:tcPr>
                  <w:tcW w:w="1172" w:type="dxa"/>
                  <w:tcBorders>
                    <w:top w:val="single" w:sz="4" w:space="0" w:color="auto"/>
                    <w:left w:val="single" w:sz="4" w:space="0" w:color="auto"/>
                    <w:bottom w:val="single" w:sz="4" w:space="0" w:color="auto"/>
                  </w:tcBorders>
                </w:tcPr>
                <w:p w14:paraId="2229EE36" w14:textId="20A13636"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PHP</w:t>
                  </w:r>
                </w:p>
              </w:tc>
            </w:tr>
            <w:tr w:rsidR="00FC14DC" w14:paraId="7F3EF2BB" w14:textId="77777777" w:rsidTr="00223EA0">
              <w:trPr>
                <w:trHeight w:val="565"/>
              </w:trPr>
              <w:tc>
                <w:tcPr>
                  <w:tcW w:w="1136" w:type="dxa"/>
                  <w:tcBorders>
                    <w:top w:val="single" w:sz="4" w:space="0" w:color="auto"/>
                    <w:bottom w:val="single" w:sz="4" w:space="0" w:color="auto"/>
                    <w:right w:val="single" w:sz="4" w:space="0" w:color="auto"/>
                  </w:tcBorders>
                </w:tcPr>
                <w:p w14:paraId="6164E742" w14:textId="69E79201"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MySql</w:t>
                  </w:r>
                </w:p>
              </w:tc>
              <w:tc>
                <w:tcPr>
                  <w:tcW w:w="1351" w:type="dxa"/>
                  <w:tcBorders>
                    <w:top w:val="single" w:sz="4" w:space="0" w:color="auto"/>
                    <w:left w:val="single" w:sz="4" w:space="0" w:color="auto"/>
                    <w:bottom w:val="single" w:sz="4" w:space="0" w:color="auto"/>
                    <w:right w:val="single" w:sz="4" w:space="0" w:color="auto"/>
                  </w:tcBorders>
                </w:tcPr>
                <w:p w14:paraId="7708CA9B" w14:textId="6FB6ABC5"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Microsoft Office</w:t>
                  </w:r>
                </w:p>
              </w:tc>
              <w:tc>
                <w:tcPr>
                  <w:tcW w:w="1172" w:type="dxa"/>
                  <w:tcBorders>
                    <w:top w:val="single" w:sz="4" w:space="0" w:color="auto"/>
                    <w:left w:val="single" w:sz="4" w:space="0" w:color="auto"/>
                    <w:bottom w:val="single" w:sz="4" w:space="0" w:color="auto"/>
                  </w:tcBorders>
                </w:tcPr>
                <w:p w14:paraId="27519146" w14:textId="376033AC"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Problem-Solving</w:t>
                  </w:r>
                </w:p>
              </w:tc>
            </w:tr>
            <w:tr w:rsidR="00FC14DC" w14:paraId="7199B1AF" w14:textId="77777777" w:rsidTr="00223EA0">
              <w:trPr>
                <w:trHeight w:val="282"/>
              </w:trPr>
              <w:tc>
                <w:tcPr>
                  <w:tcW w:w="1136" w:type="dxa"/>
                  <w:tcBorders>
                    <w:top w:val="single" w:sz="4" w:space="0" w:color="auto"/>
                    <w:bottom w:val="single" w:sz="4" w:space="0" w:color="auto"/>
                    <w:right w:val="single" w:sz="4" w:space="0" w:color="auto"/>
                  </w:tcBorders>
                </w:tcPr>
                <w:p w14:paraId="2CF2FB01" w14:textId="3F10C3D8"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Eclipse</w:t>
                  </w:r>
                </w:p>
              </w:tc>
              <w:tc>
                <w:tcPr>
                  <w:tcW w:w="1351" w:type="dxa"/>
                  <w:tcBorders>
                    <w:top w:val="single" w:sz="4" w:space="0" w:color="auto"/>
                    <w:left w:val="single" w:sz="4" w:space="0" w:color="auto"/>
                    <w:bottom w:val="single" w:sz="4" w:space="0" w:color="auto"/>
                    <w:right w:val="single" w:sz="4" w:space="0" w:color="auto"/>
                  </w:tcBorders>
                </w:tcPr>
                <w:p w14:paraId="00940DA3" w14:textId="01361382"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Adaptability</w:t>
                  </w:r>
                </w:p>
              </w:tc>
              <w:tc>
                <w:tcPr>
                  <w:tcW w:w="1172" w:type="dxa"/>
                  <w:tcBorders>
                    <w:top w:val="single" w:sz="4" w:space="0" w:color="auto"/>
                    <w:left w:val="single" w:sz="4" w:space="0" w:color="auto"/>
                    <w:bottom w:val="single" w:sz="4" w:space="0" w:color="auto"/>
                  </w:tcBorders>
                </w:tcPr>
                <w:p w14:paraId="4ADBE980" w14:textId="164E691F" w:rsidR="00FC14DC" w:rsidRPr="004352FB" w:rsidRDefault="0048177A" w:rsidP="00E2156E">
                  <w:pPr>
                    <w:pStyle w:val="divdocumentulli"/>
                    <w:spacing w:line="300" w:lineRule="atLeast"/>
                    <w:jc w:val="center"/>
                    <w:rPr>
                      <w:rStyle w:val="documentright-box"/>
                      <w:rFonts w:ascii="Fira Sans" w:eastAsia="Fira Sans" w:hAnsi="Fira Sans" w:cs="Fira Sans"/>
                      <w:color w:val="000000"/>
                      <w:sz w:val="20"/>
                      <w:szCs w:val="20"/>
                    </w:rPr>
                  </w:pPr>
                  <w:r w:rsidRPr="0048177A">
                    <w:rPr>
                      <w:rStyle w:val="documentright-box"/>
                      <w:rFonts w:ascii="Fira Sans" w:eastAsia="Fira Sans" w:hAnsi="Fira Sans" w:cs="Fira Sans"/>
                      <w:color w:val="000000"/>
                      <w:sz w:val="20"/>
                      <w:szCs w:val="20"/>
                    </w:rPr>
                    <w:t>LINQ</w:t>
                  </w:r>
                </w:p>
              </w:tc>
            </w:tr>
            <w:tr w:rsidR="00FC14DC" w14:paraId="193BF80B" w14:textId="77777777" w:rsidTr="00223EA0">
              <w:trPr>
                <w:trHeight w:val="847"/>
              </w:trPr>
              <w:tc>
                <w:tcPr>
                  <w:tcW w:w="1136" w:type="dxa"/>
                  <w:tcBorders>
                    <w:top w:val="single" w:sz="4" w:space="0" w:color="auto"/>
                    <w:bottom w:val="single" w:sz="4" w:space="0" w:color="auto"/>
                    <w:right w:val="single" w:sz="4" w:space="0" w:color="auto"/>
                  </w:tcBorders>
                </w:tcPr>
                <w:p w14:paraId="3042783E" w14:textId="4AA3DAFE"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Logical Thinking</w:t>
                  </w:r>
                </w:p>
              </w:tc>
              <w:tc>
                <w:tcPr>
                  <w:tcW w:w="1351" w:type="dxa"/>
                  <w:tcBorders>
                    <w:top w:val="single" w:sz="4" w:space="0" w:color="auto"/>
                    <w:left w:val="single" w:sz="4" w:space="0" w:color="auto"/>
                    <w:bottom w:val="single" w:sz="4" w:space="0" w:color="auto"/>
                    <w:right w:val="single" w:sz="4" w:space="0" w:color="auto"/>
                  </w:tcBorders>
                </w:tcPr>
                <w:p w14:paraId="010BAB22" w14:textId="0B152046"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Acquiring Knowledge Quickly</w:t>
                  </w:r>
                </w:p>
              </w:tc>
              <w:tc>
                <w:tcPr>
                  <w:tcW w:w="1172" w:type="dxa"/>
                  <w:tcBorders>
                    <w:top w:val="single" w:sz="4" w:space="0" w:color="auto"/>
                    <w:left w:val="single" w:sz="4" w:space="0" w:color="auto"/>
                    <w:bottom w:val="single" w:sz="4" w:space="0" w:color="auto"/>
                  </w:tcBorders>
                </w:tcPr>
                <w:p w14:paraId="37B0EB34" w14:textId="1F1753C4" w:rsidR="00FC14DC" w:rsidRPr="004352FB" w:rsidRDefault="0048177A" w:rsidP="00E2156E">
                  <w:pPr>
                    <w:pStyle w:val="divdocumentulli"/>
                    <w:spacing w:line="300" w:lineRule="atLeast"/>
                    <w:jc w:val="center"/>
                    <w:rPr>
                      <w:rStyle w:val="documentright-box"/>
                      <w:rFonts w:ascii="Fira Sans" w:eastAsia="Fira Sans" w:hAnsi="Fira Sans" w:cs="Fira Sans"/>
                      <w:color w:val="000000"/>
                      <w:sz w:val="20"/>
                      <w:szCs w:val="20"/>
                    </w:rPr>
                  </w:pPr>
                  <w:r w:rsidRPr="0048177A">
                    <w:rPr>
                      <w:rStyle w:val="documentright-box"/>
                      <w:rFonts w:ascii="Fira Sans" w:eastAsia="Fira Sans" w:hAnsi="Fira Sans" w:cs="Fira Sans"/>
                      <w:color w:val="000000"/>
                      <w:sz w:val="20"/>
                      <w:szCs w:val="20"/>
                    </w:rPr>
                    <w:t>Microsoft Visual Studio</w:t>
                  </w:r>
                </w:p>
              </w:tc>
            </w:tr>
            <w:tr w:rsidR="00FC14DC" w14:paraId="2B4C48D4" w14:textId="77777777" w:rsidTr="00223EA0">
              <w:trPr>
                <w:trHeight w:val="847"/>
              </w:trPr>
              <w:tc>
                <w:tcPr>
                  <w:tcW w:w="1136" w:type="dxa"/>
                  <w:tcBorders>
                    <w:top w:val="single" w:sz="4" w:space="0" w:color="auto"/>
                    <w:bottom w:val="nil"/>
                    <w:right w:val="single" w:sz="4" w:space="0" w:color="auto"/>
                  </w:tcBorders>
                </w:tcPr>
                <w:p w14:paraId="2CA78E3F" w14:textId="26D136EC" w:rsidR="00FC14DC" w:rsidRPr="004352FB" w:rsidRDefault="00FC14DC" w:rsidP="00E2156E">
                  <w:pPr>
                    <w:pStyle w:val="divdocumentulli"/>
                    <w:spacing w:line="300" w:lineRule="atLeast"/>
                    <w:jc w:val="center"/>
                    <w:rPr>
                      <w:rStyle w:val="documentright-box"/>
                      <w:rFonts w:ascii="Fira Sans" w:eastAsia="Fira Sans" w:hAnsi="Fira Sans" w:cs="Fira Sans"/>
                      <w:color w:val="000000"/>
                      <w:sz w:val="20"/>
                      <w:szCs w:val="20"/>
                    </w:rPr>
                  </w:pPr>
                  <w:r w:rsidRPr="004352FB">
                    <w:rPr>
                      <w:rStyle w:val="documentright-box"/>
                      <w:rFonts w:ascii="Fira Sans" w:eastAsia="Fira Sans" w:hAnsi="Fira Sans" w:cs="Fira Sans"/>
                      <w:color w:val="000000"/>
                      <w:sz w:val="20"/>
                      <w:szCs w:val="20"/>
                    </w:rPr>
                    <w:t>Dedicated To Work</w:t>
                  </w:r>
                </w:p>
              </w:tc>
              <w:tc>
                <w:tcPr>
                  <w:tcW w:w="1351" w:type="dxa"/>
                  <w:tcBorders>
                    <w:top w:val="single" w:sz="4" w:space="0" w:color="auto"/>
                    <w:left w:val="single" w:sz="4" w:space="0" w:color="auto"/>
                    <w:bottom w:val="nil"/>
                    <w:right w:val="single" w:sz="4" w:space="0" w:color="auto"/>
                  </w:tcBorders>
                </w:tcPr>
                <w:p w14:paraId="3308CEF8" w14:textId="4CD16BE9" w:rsidR="00FC14DC" w:rsidRPr="004352FB" w:rsidRDefault="00E2156E" w:rsidP="00E2156E">
                  <w:pPr>
                    <w:pStyle w:val="divdocumentulli"/>
                    <w:spacing w:line="300" w:lineRule="atLeast"/>
                    <w:jc w:val="center"/>
                    <w:rPr>
                      <w:rStyle w:val="documentright-box"/>
                      <w:rFonts w:ascii="Fira Sans" w:eastAsia="Fira Sans" w:hAnsi="Fira Sans" w:cs="Fira Sans"/>
                      <w:color w:val="000000"/>
                      <w:sz w:val="20"/>
                      <w:szCs w:val="20"/>
                    </w:rPr>
                  </w:pPr>
                  <w:r>
                    <w:rPr>
                      <w:rStyle w:val="documentright-box"/>
                      <w:rFonts w:ascii="Fira Sans" w:eastAsia="Fira Sans" w:hAnsi="Fira Sans" w:cs="Fira Sans"/>
                      <w:color w:val="000000"/>
                      <w:sz w:val="20"/>
                      <w:szCs w:val="20"/>
                    </w:rPr>
                    <w:t>WordPress</w:t>
                  </w:r>
                </w:p>
              </w:tc>
              <w:tc>
                <w:tcPr>
                  <w:tcW w:w="1172" w:type="dxa"/>
                  <w:tcBorders>
                    <w:top w:val="single" w:sz="4" w:space="0" w:color="auto"/>
                    <w:left w:val="single" w:sz="4" w:space="0" w:color="auto"/>
                    <w:bottom w:val="nil"/>
                  </w:tcBorders>
                </w:tcPr>
                <w:p w14:paraId="73F8CFE4" w14:textId="6CA7BA25" w:rsidR="00FC14DC" w:rsidRPr="003B4B47" w:rsidRDefault="00E2156E" w:rsidP="00E2156E">
                  <w:pPr>
                    <w:pStyle w:val="divdocumentulli"/>
                    <w:spacing w:line="300" w:lineRule="atLeast"/>
                    <w:jc w:val="center"/>
                    <w:rPr>
                      <w:rStyle w:val="documentright-box"/>
                      <w:rFonts w:ascii="Fira Sans" w:eastAsia="Fira Sans" w:hAnsi="Fira Sans" w:cs="Fira Sans"/>
                      <w:color w:val="000000"/>
                      <w:sz w:val="16"/>
                      <w:szCs w:val="16"/>
                    </w:rPr>
                  </w:pPr>
                  <w:r w:rsidRPr="00E2156E">
                    <w:rPr>
                      <w:rStyle w:val="documentright-box"/>
                      <w:rFonts w:ascii="Fira Sans" w:eastAsia="Fira Sans" w:hAnsi="Fira Sans" w:cs="Fira Sans"/>
                      <w:color w:val="000000"/>
                      <w:sz w:val="20"/>
                      <w:szCs w:val="20"/>
                    </w:rPr>
                    <w:t>Linux</w:t>
                  </w:r>
                </w:p>
              </w:tc>
            </w:tr>
          </w:tbl>
          <w:p w14:paraId="10AC70C4" w14:textId="4185B9A4" w:rsidR="006B49C5" w:rsidRPr="006B49C5" w:rsidRDefault="006B49C5" w:rsidP="006B49C5">
            <w:pPr>
              <w:pStyle w:val="divdocumentulli"/>
              <w:spacing w:line="300" w:lineRule="atLeast"/>
              <w:rPr>
                <w:rStyle w:val="documentleft-box"/>
                <w:rFonts w:ascii="Fira Sans" w:eastAsia="Fira Sans" w:hAnsi="Fira Sans" w:cs="Fira Sans"/>
                <w:b/>
                <w:bCs/>
                <w:color w:val="000000"/>
              </w:rPr>
            </w:pPr>
            <w:r w:rsidRPr="006B49C5">
              <w:rPr>
                <w:rStyle w:val="documentsectiontitle"/>
                <w:rFonts w:ascii="Fira Sans" w:eastAsia="Fira Sans" w:hAnsi="Fira Sans" w:cs="Fira Sans"/>
                <w:b/>
                <w:bCs/>
                <w:highlight w:val="white"/>
              </w:rPr>
              <w:t>LANGUAGES</w:t>
            </w:r>
          </w:p>
          <w:p w14:paraId="426ECCCB" w14:textId="77DCB00D" w:rsidR="006B49C5" w:rsidRPr="0058120C" w:rsidRDefault="006B49C5" w:rsidP="0058120C">
            <w:pPr>
              <w:pStyle w:val="p"/>
              <w:spacing w:line="276" w:lineRule="auto"/>
              <w:rPr>
                <w:rStyle w:val="documentleft-box"/>
                <w:rFonts w:ascii="Fira Sans" w:eastAsia="Fira Sans" w:hAnsi="Fira Sans" w:cs="Fira Sans"/>
                <w:color w:val="000000"/>
                <w:sz w:val="22"/>
                <w:szCs w:val="22"/>
              </w:rPr>
            </w:pPr>
            <w:r w:rsidRPr="0058120C">
              <w:rPr>
                <w:rStyle w:val="documentleft-box"/>
                <w:rFonts w:ascii="Fira Sans" w:eastAsia="Fira Sans" w:hAnsi="Fira Sans" w:cs="Fira Sans"/>
                <w:color w:val="000000"/>
                <w:sz w:val="22"/>
                <w:szCs w:val="22"/>
              </w:rPr>
              <w:t xml:space="preserve">French: Be able to </w:t>
            </w:r>
            <w:r w:rsidR="00D75E67" w:rsidRPr="0058120C">
              <w:rPr>
                <w:rStyle w:val="documentleft-box"/>
                <w:rFonts w:ascii="Fira Sans" w:eastAsia="Fira Sans" w:hAnsi="Fira Sans" w:cs="Fira Sans"/>
                <w:color w:val="000000"/>
                <w:sz w:val="22"/>
                <w:szCs w:val="22"/>
              </w:rPr>
              <w:t>communicate.</w:t>
            </w:r>
          </w:p>
          <w:p w14:paraId="2FB36D6D" w14:textId="77777777" w:rsidR="006B49C5" w:rsidRPr="0058120C" w:rsidRDefault="006B49C5" w:rsidP="0058120C">
            <w:pPr>
              <w:pStyle w:val="p"/>
              <w:spacing w:line="276" w:lineRule="auto"/>
              <w:rPr>
                <w:rStyle w:val="documentleft-box"/>
                <w:rFonts w:ascii="Fira Sans" w:eastAsia="Fira Sans" w:hAnsi="Fira Sans" w:cs="Fira Sans"/>
                <w:color w:val="000000"/>
                <w:sz w:val="22"/>
                <w:szCs w:val="22"/>
              </w:rPr>
            </w:pPr>
            <w:r w:rsidRPr="0058120C">
              <w:rPr>
                <w:rStyle w:val="documentleft-box"/>
                <w:rFonts w:ascii="Fira Sans" w:eastAsia="Fira Sans" w:hAnsi="Fira Sans" w:cs="Fira Sans"/>
                <w:color w:val="000000"/>
                <w:sz w:val="22"/>
                <w:szCs w:val="22"/>
              </w:rPr>
              <w:t>English: Native or Bilingual Proficiency</w:t>
            </w:r>
          </w:p>
          <w:p w14:paraId="1179B4BC" w14:textId="77777777" w:rsidR="006B49C5" w:rsidRPr="0058120C" w:rsidRDefault="006B49C5" w:rsidP="0058120C">
            <w:pPr>
              <w:pStyle w:val="p"/>
              <w:spacing w:line="276" w:lineRule="auto"/>
              <w:rPr>
                <w:rStyle w:val="documentleft-box"/>
                <w:rFonts w:ascii="Fira Sans" w:eastAsia="Fira Sans" w:hAnsi="Fira Sans" w:cs="Fira Sans"/>
                <w:color w:val="000000"/>
                <w:sz w:val="22"/>
                <w:szCs w:val="22"/>
              </w:rPr>
            </w:pPr>
            <w:r w:rsidRPr="0058120C">
              <w:rPr>
                <w:rStyle w:val="documentleft-box"/>
                <w:rFonts w:ascii="Fira Sans" w:eastAsia="Fira Sans" w:hAnsi="Fira Sans" w:cs="Fira Sans"/>
                <w:color w:val="000000"/>
                <w:sz w:val="22"/>
                <w:szCs w:val="22"/>
              </w:rPr>
              <w:t>Vietnamese: Native or Bilingual Proficiency</w:t>
            </w:r>
          </w:p>
          <w:p w14:paraId="68A6D391" w14:textId="6C236F31" w:rsidR="006B49C5" w:rsidRPr="008D17B3" w:rsidRDefault="006B49C5" w:rsidP="008D17B3">
            <w:pPr>
              <w:pStyle w:val="bottomlowborder"/>
              <w:rPr>
                <w:rStyle w:val="documentsectiontitle"/>
                <w:rFonts w:ascii="Fira Sans" w:eastAsia="Fira Sans" w:hAnsi="Fira Sans" w:cs="Fira Sans"/>
                <w:caps w:val="0"/>
                <w:color w:val="000000"/>
                <w:spacing w:val="0"/>
                <w:sz w:val="2"/>
                <w:szCs w:val="2"/>
              </w:rPr>
            </w:pPr>
            <w:r>
              <w:rPr>
                <w:rStyle w:val="documentleft-box"/>
                <w:rFonts w:ascii="Fira Sans" w:eastAsia="Fira Sans" w:hAnsi="Fira Sans" w:cs="Fira Sans"/>
                <w:color w:val="000000"/>
              </w:rPr>
              <w:t> </w:t>
            </w:r>
          </w:p>
          <w:p w14:paraId="630F4075" w14:textId="0012CBDC" w:rsidR="006B49C5" w:rsidRDefault="006B49C5" w:rsidP="006B49C5">
            <w:pPr>
              <w:pStyle w:val="documentheading"/>
              <w:rPr>
                <w:rStyle w:val="documentleft-box"/>
                <w:rFonts w:ascii="Fira Sans" w:eastAsia="Fira Sans" w:hAnsi="Fira Sans" w:cs="Fira Sans"/>
                <w:color w:val="000000"/>
              </w:rPr>
            </w:pPr>
            <w:r>
              <w:rPr>
                <w:rStyle w:val="documentsectiontitle"/>
                <w:rFonts w:ascii="Fira Sans" w:eastAsia="Fira Sans" w:hAnsi="Fira Sans" w:cs="Fira Sans"/>
                <w:highlight w:val="white"/>
              </w:rPr>
              <w:t>INTERESTS</w:t>
            </w:r>
          </w:p>
          <w:p w14:paraId="5B28C017" w14:textId="77777777" w:rsidR="006B49C5" w:rsidRDefault="006B49C5" w:rsidP="006B49C5">
            <w:pPr>
              <w:pStyle w:val="divdocumentulli"/>
              <w:numPr>
                <w:ilvl w:val="0"/>
                <w:numId w:val="8"/>
              </w:numPr>
              <w:spacing w:line="300" w:lineRule="atLeast"/>
              <w:ind w:left="200" w:hanging="192"/>
              <w:rPr>
                <w:rStyle w:val="documentleft-box"/>
                <w:rFonts w:ascii="Fira Sans" w:eastAsia="Fira Sans" w:hAnsi="Fira Sans" w:cs="Fira Sans"/>
                <w:color w:val="000000"/>
                <w:sz w:val="20"/>
                <w:szCs w:val="20"/>
              </w:rPr>
            </w:pPr>
            <w:r>
              <w:rPr>
                <w:rStyle w:val="documentleft-box"/>
                <w:rFonts w:ascii="Fira Sans" w:eastAsia="Fira Sans" w:hAnsi="Fira Sans" w:cs="Fira Sans"/>
                <w:color w:val="000000"/>
                <w:sz w:val="20"/>
                <w:szCs w:val="20"/>
              </w:rPr>
              <w:t>Coding</w:t>
            </w:r>
          </w:p>
          <w:p w14:paraId="12FD3959" w14:textId="202F0499" w:rsidR="00B614AC" w:rsidRDefault="00B614AC" w:rsidP="006B49C5">
            <w:pPr>
              <w:pStyle w:val="divdocumentulli"/>
              <w:numPr>
                <w:ilvl w:val="0"/>
                <w:numId w:val="8"/>
              </w:numPr>
              <w:spacing w:line="300" w:lineRule="atLeast"/>
              <w:ind w:left="200" w:hanging="192"/>
              <w:rPr>
                <w:rStyle w:val="documentleft-box"/>
                <w:rFonts w:ascii="Fira Sans" w:eastAsia="Fira Sans" w:hAnsi="Fira Sans" w:cs="Fira Sans"/>
                <w:color w:val="000000"/>
                <w:sz w:val="20"/>
                <w:szCs w:val="20"/>
              </w:rPr>
            </w:pPr>
            <w:r>
              <w:rPr>
                <w:rStyle w:val="documentleft-box"/>
                <w:rFonts w:ascii="Fira Sans" w:eastAsia="Fira Sans" w:hAnsi="Fira Sans" w:cs="Fira Sans"/>
                <w:color w:val="000000"/>
                <w:sz w:val="20"/>
                <w:szCs w:val="20"/>
              </w:rPr>
              <w:t>Sudoku, Rubik,…</w:t>
            </w:r>
          </w:p>
          <w:p w14:paraId="64C3C1CB" w14:textId="2341CB90" w:rsidR="00223EA0" w:rsidRDefault="00223EA0" w:rsidP="006B49C5">
            <w:pPr>
              <w:pStyle w:val="divdocumentulli"/>
              <w:numPr>
                <w:ilvl w:val="0"/>
                <w:numId w:val="8"/>
              </w:numPr>
              <w:spacing w:line="300" w:lineRule="atLeast"/>
              <w:ind w:left="200" w:hanging="192"/>
              <w:rPr>
                <w:rStyle w:val="documentleft-box"/>
                <w:rFonts w:ascii="Fira Sans" w:eastAsia="Fira Sans" w:hAnsi="Fira Sans" w:cs="Fira Sans"/>
                <w:color w:val="000000"/>
                <w:sz w:val="20"/>
                <w:szCs w:val="20"/>
              </w:rPr>
            </w:pPr>
            <w:r>
              <w:rPr>
                <w:rStyle w:val="documentleft-box"/>
                <w:rFonts w:ascii="Fira Sans" w:eastAsia="Fira Sans" w:hAnsi="Fira Sans" w:cs="Fira Sans"/>
                <w:color w:val="000000"/>
                <w:sz w:val="20"/>
                <w:szCs w:val="20"/>
              </w:rPr>
              <w:t>Playing Chess</w:t>
            </w:r>
          </w:p>
          <w:p w14:paraId="25C7CB2F" w14:textId="310E91DB" w:rsidR="00165DF8" w:rsidRDefault="00165DF8" w:rsidP="009C6615">
            <w:pPr>
              <w:pStyle w:val="divdocumentulli"/>
              <w:spacing w:line="300" w:lineRule="atLeast"/>
              <w:ind w:left="8"/>
              <w:rPr>
                <w:rStyle w:val="documentright-box"/>
                <w:rFonts w:ascii="Fira Sans" w:eastAsia="Fira Sans" w:hAnsi="Fira Sans" w:cs="Fira Sans"/>
                <w:color w:val="000000"/>
                <w:sz w:val="2"/>
                <w:szCs w:val="2"/>
              </w:rPr>
            </w:pPr>
          </w:p>
        </w:tc>
      </w:tr>
    </w:tbl>
    <w:p w14:paraId="049D5E15" w14:textId="77777777" w:rsidR="00165DF8" w:rsidRPr="007422F0" w:rsidRDefault="00165DF8">
      <w:pPr>
        <w:rPr>
          <w:vanish/>
          <w:color w:val="FF0000"/>
        </w:rPr>
      </w:pPr>
    </w:p>
    <w:p w14:paraId="0A9AAC32" w14:textId="77777777" w:rsidR="00165DF8" w:rsidRPr="007422F0" w:rsidRDefault="00165DF8">
      <w:pPr>
        <w:rPr>
          <w:rFonts w:ascii="Fira Sans" w:eastAsia="Fira Sans" w:hAnsi="Fira Sans" w:cs="Fira Sans"/>
          <w:color w:val="FF0000"/>
        </w:rPr>
      </w:pPr>
    </w:p>
    <w:sectPr w:rsidR="00165DF8" w:rsidRPr="007422F0">
      <w:type w:val="continuous"/>
      <w:pgSz w:w="12240" w:h="15840"/>
      <w:pgMar w:top="400" w:right="700" w:bottom="400" w:left="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AD971" w14:textId="77777777" w:rsidR="00AB6E03" w:rsidRDefault="00AB6E03" w:rsidP="007422F0">
      <w:pPr>
        <w:spacing w:line="240" w:lineRule="auto"/>
      </w:pPr>
      <w:r>
        <w:separator/>
      </w:r>
    </w:p>
  </w:endnote>
  <w:endnote w:type="continuationSeparator" w:id="0">
    <w:p w14:paraId="413D8D43" w14:textId="77777777" w:rsidR="00AB6E03" w:rsidRDefault="00AB6E03" w:rsidP="00742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ira Sans">
    <w:charset w:val="00"/>
    <w:family w:val="swiss"/>
    <w:pitch w:val="variable"/>
    <w:sig w:usb0="600002FF" w:usb1="00000001" w:usb2="00000000" w:usb3="00000000" w:csb0="0000019F" w:csb1="00000000"/>
    <w:embedRegular r:id="rId1" w:fontKey="{0EFAB711-5602-41CE-B20B-A5131D9CE315}"/>
    <w:embedBold r:id="rId2" w:fontKey="{DED4FFD4-B6CE-446B-AC7D-B3F309B5F67C}"/>
    <w:embedItalic r:id="rId3" w:fontKey="{1F7FBA07-A510-4EE6-9FE1-E0A599237E02}"/>
  </w:font>
  <w:font w:name="Calibri">
    <w:panose1 w:val="020F0502020204030204"/>
    <w:charset w:val="00"/>
    <w:family w:val="swiss"/>
    <w:pitch w:val="variable"/>
    <w:sig w:usb0="E4002EFF" w:usb1="C000247B" w:usb2="00000009" w:usb3="00000000" w:csb0="000001FF" w:csb1="00000000"/>
    <w:embedBold r:id="rId4" w:fontKey="{52760585-DBCD-4CB4-ADD6-1BDEA37FD8CC}"/>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FFBB0" w14:textId="77777777" w:rsidR="00AB6E03" w:rsidRDefault="00AB6E03" w:rsidP="007422F0">
      <w:pPr>
        <w:spacing w:line="240" w:lineRule="auto"/>
      </w:pPr>
      <w:r>
        <w:separator/>
      </w:r>
    </w:p>
  </w:footnote>
  <w:footnote w:type="continuationSeparator" w:id="0">
    <w:p w14:paraId="646B5B69" w14:textId="77777777" w:rsidR="00AB6E03" w:rsidRDefault="00AB6E03" w:rsidP="007422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5C8AA324">
      <w:start w:val="1"/>
      <w:numFmt w:val="bullet"/>
      <w:lvlText w:val=""/>
      <w:lvlJc w:val="left"/>
      <w:pPr>
        <w:ind w:left="720" w:hanging="360"/>
      </w:pPr>
      <w:rPr>
        <w:rFonts w:ascii="Symbol" w:hAnsi="Symbol"/>
      </w:rPr>
    </w:lvl>
    <w:lvl w:ilvl="1" w:tplc="0FCA387C">
      <w:start w:val="1"/>
      <w:numFmt w:val="bullet"/>
      <w:lvlText w:val="o"/>
      <w:lvlJc w:val="left"/>
      <w:pPr>
        <w:tabs>
          <w:tab w:val="num" w:pos="1440"/>
        </w:tabs>
        <w:ind w:left="1440" w:hanging="360"/>
      </w:pPr>
      <w:rPr>
        <w:rFonts w:ascii="Courier New" w:hAnsi="Courier New"/>
      </w:rPr>
    </w:lvl>
    <w:lvl w:ilvl="2" w:tplc="3FD8CB28">
      <w:start w:val="1"/>
      <w:numFmt w:val="bullet"/>
      <w:lvlText w:val=""/>
      <w:lvlJc w:val="left"/>
      <w:pPr>
        <w:tabs>
          <w:tab w:val="num" w:pos="2160"/>
        </w:tabs>
        <w:ind w:left="2160" w:hanging="360"/>
      </w:pPr>
      <w:rPr>
        <w:rFonts w:ascii="Wingdings" w:hAnsi="Wingdings"/>
      </w:rPr>
    </w:lvl>
    <w:lvl w:ilvl="3" w:tplc="68C014BC">
      <w:start w:val="1"/>
      <w:numFmt w:val="bullet"/>
      <w:lvlText w:val=""/>
      <w:lvlJc w:val="left"/>
      <w:pPr>
        <w:tabs>
          <w:tab w:val="num" w:pos="2880"/>
        </w:tabs>
        <w:ind w:left="2880" w:hanging="360"/>
      </w:pPr>
      <w:rPr>
        <w:rFonts w:ascii="Symbol" w:hAnsi="Symbol"/>
      </w:rPr>
    </w:lvl>
    <w:lvl w:ilvl="4" w:tplc="CE7AD944">
      <w:start w:val="1"/>
      <w:numFmt w:val="bullet"/>
      <w:lvlText w:val="o"/>
      <w:lvlJc w:val="left"/>
      <w:pPr>
        <w:tabs>
          <w:tab w:val="num" w:pos="3600"/>
        </w:tabs>
        <w:ind w:left="3600" w:hanging="360"/>
      </w:pPr>
      <w:rPr>
        <w:rFonts w:ascii="Courier New" w:hAnsi="Courier New"/>
      </w:rPr>
    </w:lvl>
    <w:lvl w:ilvl="5" w:tplc="9386F050">
      <w:start w:val="1"/>
      <w:numFmt w:val="bullet"/>
      <w:lvlText w:val=""/>
      <w:lvlJc w:val="left"/>
      <w:pPr>
        <w:tabs>
          <w:tab w:val="num" w:pos="4320"/>
        </w:tabs>
        <w:ind w:left="4320" w:hanging="360"/>
      </w:pPr>
      <w:rPr>
        <w:rFonts w:ascii="Wingdings" w:hAnsi="Wingdings"/>
      </w:rPr>
    </w:lvl>
    <w:lvl w:ilvl="6" w:tplc="CB365234">
      <w:start w:val="1"/>
      <w:numFmt w:val="bullet"/>
      <w:lvlText w:val=""/>
      <w:lvlJc w:val="left"/>
      <w:pPr>
        <w:tabs>
          <w:tab w:val="num" w:pos="5040"/>
        </w:tabs>
        <w:ind w:left="5040" w:hanging="360"/>
      </w:pPr>
      <w:rPr>
        <w:rFonts w:ascii="Symbol" w:hAnsi="Symbol"/>
      </w:rPr>
    </w:lvl>
    <w:lvl w:ilvl="7" w:tplc="E75AE866">
      <w:start w:val="1"/>
      <w:numFmt w:val="bullet"/>
      <w:lvlText w:val="o"/>
      <w:lvlJc w:val="left"/>
      <w:pPr>
        <w:tabs>
          <w:tab w:val="num" w:pos="5760"/>
        </w:tabs>
        <w:ind w:left="5760" w:hanging="360"/>
      </w:pPr>
      <w:rPr>
        <w:rFonts w:ascii="Courier New" w:hAnsi="Courier New"/>
      </w:rPr>
    </w:lvl>
    <w:lvl w:ilvl="8" w:tplc="22F45BB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1DFCC2A6">
      <w:start w:val="1"/>
      <w:numFmt w:val="bullet"/>
      <w:lvlText w:val=""/>
      <w:lvlJc w:val="left"/>
      <w:pPr>
        <w:ind w:left="720" w:hanging="360"/>
      </w:pPr>
      <w:rPr>
        <w:rFonts w:ascii="Symbol" w:hAnsi="Symbol"/>
      </w:rPr>
    </w:lvl>
    <w:lvl w:ilvl="1" w:tplc="FA2E69D6">
      <w:start w:val="1"/>
      <w:numFmt w:val="bullet"/>
      <w:lvlText w:val="o"/>
      <w:lvlJc w:val="left"/>
      <w:pPr>
        <w:tabs>
          <w:tab w:val="num" w:pos="1440"/>
        </w:tabs>
        <w:ind w:left="1440" w:hanging="360"/>
      </w:pPr>
      <w:rPr>
        <w:rFonts w:ascii="Courier New" w:hAnsi="Courier New"/>
      </w:rPr>
    </w:lvl>
    <w:lvl w:ilvl="2" w:tplc="B3C8A240">
      <w:start w:val="1"/>
      <w:numFmt w:val="bullet"/>
      <w:lvlText w:val=""/>
      <w:lvlJc w:val="left"/>
      <w:pPr>
        <w:tabs>
          <w:tab w:val="num" w:pos="2160"/>
        </w:tabs>
        <w:ind w:left="2160" w:hanging="360"/>
      </w:pPr>
      <w:rPr>
        <w:rFonts w:ascii="Wingdings" w:hAnsi="Wingdings"/>
      </w:rPr>
    </w:lvl>
    <w:lvl w:ilvl="3" w:tplc="FE662F3A">
      <w:start w:val="1"/>
      <w:numFmt w:val="bullet"/>
      <w:lvlText w:val=""/>
      <w:lvlJc w:val="left"/>
      <w:pPr>
        <w:tabs>
          <w:tab w:val="num" w:pos="2880"/>
        </w:tabs>
        <w:ind w:left="2880" w:hanging="360"/>
      </w:pPr>
      <w:rPr>
        <w:rFonts w:ascii="Symbol" w:hAnsi="Symbol"/>
      </w:rPr>
    </w:lvl>
    <w:lvl w:ilvl="4" w:tplc="420C2550">
      <w:start w:val="1"/>
      <w:numFmt w:val="bullet"/>
      <w:lvlText w:val="o"/>
      <w:lvlJc w:val="left"/>
      <w:pPr>
        <w:tabs>
          <w:tab w:val="num" w:pos="3600"/>
        </w:tabs>
        <w:ind w:left="3600" w:hanging="360"/>
      </w:pPr>
      <w:rPr>
        <w:rFonts w:ascii="Courier New" w:hAnsi="Courier New"/>
      </w:rPr>
    </w:lvl>
    <w:lvl w:ilvl="5" w:tplc="F3B4FA5C">
      <w:start w:val="1"/>
      <w:numFmt w:val="bullet"/>
      <w:lvlText w:val=""/>
      <w:lvlJc w:val="left"/>
      <w:pPr>
        <w:tabs>
          <w:tab w:val="num" w:pos="4320"/>
        </w:tabs>
        <w:ind w:left="4320" w:hanging="360"/>
      </w:pPr>
      <w:rPr>
        <w:rFonts w:ascii="Wingdings" w:hAnsi="Wingdings"/>
      </w:rPr>
    </w:lvl>
    <w:lvl w:ilvl="6" w:tplc="47840340">
      <w:start w:val="1"/>
      <w:numFmt w:val="bullet"/>
      <w:lvlText w:val=""/>
      <w:lvlJc w:val="left"/>
      <w:pPr>
        <w:tabs>
          <w:tab w:val="num" w:pos="5040"/>
        </w:tabs>
        <w:ind w:left="5040" w:hanging="360"/>
      </w:pPr>
      <w:rPr>
        <w:rFonts w:ascii="Symbol" w:hAnsi="Symbol"/>
      </w:rPr>
    </w:lvl>
    <w:lvl w:ilvl="7" w:tplc="1222E37C">
      <w:start w:val="1"/>
      <w:numFmt w:val="bullet"/>
      <w:lvlText w:val="o"/>
      <w:lvlJc w:val="left"/>
      <w:pPr>
        <w:tabs>
          <w:tab w:val="num" w:pos="5760"/>
        </w:tabs>
        <w:ind w:left="5760" w:hanging="360"/>
      </w:pPr>
      <w:rPr>
        <w:rFonts w:ascii="Courier New" w:hAnsi="Courier New"/>
      </w:rPr>
    </w:lvl>
    <w:lvl w:ilvl="8" w:tplc="9AEA76E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469C317A">
      <w:start w:val="1"/>
      <w:numFmt w:val="bullet"/>
      <w:lvlText w:val=""/>
      <w:lvlJc w:val="left"/>
      <w:pPr>
        <w:ind w:left="720" w:hanging="360"/>
      </w:pPr>
      <w:rPr>
        <w:rFonts w:ascii="Symbol" w:hAnsi="Symbol"/>
      </w:rPr>
    </w:lvl>
    <w:lvl w:ilvl="1" w:tplc="A64EA19C">
      <w:start w:val="1"/>
      <w:numFmt w:val="bullet"/>
      <w:lvlText w:val="o"/>
      <w:lvlJc w:val="left"/>
      <w:pPr>
        <w:tabs>
          <w:tab w:val="num" w:pos="1440"/>
        </w:tabs>
        <w:ind w:left="1440" w:hanging="360"/>
      </w:pPr>
      <w:rPr>
        <w:rFonts w:ascii="Courier New" w:hAnsi="Courier New"/>
      </w:rPr>
    </w:lvl>
    <w:lvl w:ilvl="2" w:tplc="75D869D0">
      <w:start w:val="1"/>
      <w:numFmt w:val="bullet"/>
      <w:lvlText w:val=""/>
      <w:lvlJc w:val="left"/>
      <w:pPr>
        <w:tabs>
          <w:tab w:val="num" w:pos="2160"/>
        </w:tabs>
        <w:ind w:left="2160" w:hanging="360"/>
      </w:pPr>
      <w:rPr>
        <w:rFonts w:ascii="Wingdings" w:hAnsi="Wingdings"/>
      </w:rPr>
    </w:lvl>
    <w:lvl w:ilvl="3" w:tplc="BA54D4FE">
      <w:start w:val="1"/>
      <w:numFmt w:val="bullet"/>
      <w:lvlText w:val=""/>
      <w:lvlJc w:val="left"/>
      <w:pPr>
        <w:tabs>
          <w:tab w:val="num" w:pos="2880"/>
        </w:tabs>
        <w:ind w:left="2880" w:hanging="360"/>
      </w:pPr>
      <w:rPr>
        <w:rFonts w:ascii="Symbol" w:hAnsi="Symbol"/>
      </w:rPr>
    </w:lvl>
    <w:lvl w:ilvl="4" w:tplc="9C4C7E64">
      <w:start w:val="1"/>
      <w:numFmt w:val="bullet"/>
      <w:lvlText w:val="o"/>
      <w:lvlJc w:val="left"/>
      <w:pPr>
        <w:tabs>
          <w:tab w:val="num" w:pos="3600"/>
        </w:tabs>
        <w:ind w:left="3600" w:hanging="360"/>
      </w:pPr>
      <w:rPr>
        <w:rFonts w:ascii="Courier New" w:hAnsi="Courier New"/>
      </w:rPr>
    </w:lvl>
    <w:lvl w:ilvl="5" w:tplc="65D063B0">
      <w:start w:val="1"/>
      <w:numFmt w:val="bullet"/>
      <w:lvlText w:val=""/>
      <w:lvlJc w:val="left"/>
      <w:pPr>
        <w:tabs>
          <w:tab w:val="num" w:pos="4320"/>
        </w:tabs>
        <w:ind w:left="4320" w:hanging="360"/>
      </w:pPr>
      <w:rPr>
        <w:rFonts w:ascii="Wingdings" w:hAnsi="Wingdings"/>
      </w:rPr>
    </w:lvl>
    <w:lvl w:ilvl="6" w:tplc="C6EE55D0">
      <w:start w:val="1"/>
      <w:numFmt w:val="bullet"/>
      <w:lvlText w:val=""/>
      <w:lvlJc w:val="left"/>
      <w:pPr>
        <w:tabs>
          <w:tab w:val="num" w:pos="5040"/>
        </w:tabs>
        <w:ind w:left="5040" w:hanging="360"/>
      </w:pPr>
      <w:rPr>
        <w:rFonts w:ascii="Symbol" w:hAnsi="Symbol"/>
      </w:rPr>
    </w:lvl>
    <w:lvl w:ilvl="7" w:tplc="A7ECAA8C">
      <w:start w:val="1"/>
      <w:numFmt w:val="bullet"/>
      <w:lvlText w:val="o"/>
      <w:lvlJc w:val="left"/>
      <w:pPr>
        <w:tabs>
          <w:tab w:val="num" w:pos="5760"/>
        </w:tabs>
        <w:ind w:left="5760" w:hanging="360"/>
      </w:pPr>
      <w:rPr>
        <w:rFonts w:ascii="Courier New" w:hAnsi="Courier New"/>
      </w:rPr>
    </w:lvl>
    <w:lvl w:ilvl="8" w:tplc="27DC75D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89A3CCC">
      <w:start w:val="1"/>
      <w:numFmt w:val="bullet"/>
      <w:lvlText w:val=""/>
      <w:lvlJc w:val="left"/>
      <w:pPr>
        <w:ind w:left="720" w:hanging="360"/>
      </w:pPr>
      <w:rPr>
        <w:rFonts w:ascii="Symbol" w:hAnsi="Symbol"/>
      </w:rPr>
    </w:lvl>
    <w:lvl w:ilvl="1" w:tplc="DC2401CC">
      <w:start w:val="1"/>
      <w:numFmt w:val="bullet"/>
      <w:lvlText w:val="o"/>
      <w:lvlJc w:val="left"/>
      <w:pPr>
        <w:tabs>
          <w:tab w:val="num" w:pos="1440"/>
        </w:tabs>
        <w:ind w:left="1440" w:hanging="360"/>
      </w:pPr>
      <w:rPr>
        <w:rFonts w:ascii="Courier New" w:hAnsi="Courier New"/>
      </w:rPr>
    </w:lvl>
    <w:lvl w:ilvl="2" w:tplc="4AD8D7FE">
      <w:start w:val="1"/>
      <w:numFmt w:val="bullet"/>
      <w:lvlText w:val=""/>
      <w:lvlJc w:val="left"/>
      <w:pPr>
        <w:tabs>
          <w:tab w:val="num" w:pos="2160"/>
        </w:tabs>
        <w:ind w:left="2160" w:hanging="360"/>
      </w:pPr>
      <w:rPr>
        <w:rFonts w:ascii="Wingdings" w:hAnsi="Wingdings"/>
      </w:rPr>
    </w:lvl>
    <w:lvl w:ilvl="3" w:tplc="EB98D04C">
      <w:start w:val="1"/>
      <w:numFmt w:val="bullet"/>
      <w:lvlText w:val=""/>
      <w:lvlJc w:val="left"/>
      <w:pPr>
        <w:tabs>
          <w:tab w:val="num" w:pos="2880"/>
        </w:tabs>
        <w:ind w:left="2880" w:hanging="360"/>
      </w:pPr>
      <w:rPr>
        <w:rFonts w:ascii="Symbol" w:hAnsi="Symbol"/>
      </w:rPr>
    </w:lvl>
    <w:lvl w:ilvl="4" w:tplc="8A30ECAC">
      <w:start w:val="1"/>
      <w:numFmt w:val="bullet"/>
      <w:lvlText w:val="o"/>
      <w:lvlJc w:val="left"/>
      <w:pPr>
        <w:tabs>
          <w:tab w:val="num" w:pos="3600"/>
        </w:tabs>
        <w:ind w:left="3600" w:hanging="360"/>
      </w:pPr>
      <w:rPr>
        <w:rFonts w:ascii="Courier New" w:hAnsi="Courier New"/>
      </w:rPr>
    </w:lvl>
    <w:lvl w:ilvl="5" w:tplc="43F20696">
      <w:start w:val="1"/>
      <w:numFmt w:val="bullet"/>
      <w:lvlText w:val=""/>
      <w:lvlJc w:val="left"/>
      <w:pPr>
        <w:tabs>
          <w:tab w:val="num" w:pos="4320"/>
        </w:tabs>
        <w:ind w:left="4320" w:hanging="360"/>
      </w:pPr>
      <w:rPr>
        <w:rFonts w:ascii="Wingdings" w:hAnsi="Wingdings"/>
      </w:rPr>
    </w:lvl>
    <w:lvl w:ilvl="6" w:tplc="0CE629FA">
      <w:start w:val="1"/>
      <w:numFmt w:val="bullet"/>
      <w:lvlText w:val=""/>
      <w:lvlJc w:val="left"/>
      <w:pPr>
        <w:tabs>
          <w:tab w:val="num" w:pos="5040"/>
        </w:tabs>
        <w:ind w:left="5040" w:hanging="360"/>
      </w:pPr>
      <w:rPr>
        <w:rFonts w:ascii="Symbol" w:hAnsi="Symbol"/>
      </w:rPr>
    </w:lvl>
    <w:lvl w:ilvl="7" w:tplc="BB14778A">
      <w:start w:val="1"/>
      <w:numFmt w:val="bullet"/>
      <w:lvlText w:val="o"/>
      <w:lvlJc w:val="left"/>
      <w:pPr>
        <w:tabs>
          <w:tab w:val="num" w:pos="5760"/>
        </w:tabs>
        <w:ind w:left="5760" w:hanging="360"/>
      </w:pPr>
      <w:rPr>
        <w:rFonts w:ascii="Courier New" w:hAnsi="Courier New"/>
      </w:rPr>
    </w:lvl>
    <w:lvl w:ilvl="8" w:tplc="5F9C55B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847852DC">
      <w:start w:val="1"/>
      <w:numFmt w:val="bullet"/>
      <w:lvlText w:val=""/>
      <w:lvlJc w:val="left"/>
      <w:pPr>
        <w:ind w:left="720" w:hanging="360"/>
      </w:pPr>
      <w:rPr>
        <w:rFonts w:ascii="Symbol" w:hAnsi="Symbol"/>
      </w:rPr>
    </w:lvl>
    <w:lvl w:ilvl="1" w:tplc="53C66E4A">
      <w:start w:val="1"/>
      <w:numFmt w:val="bullet"/>
      <w:lvlText w:val="o"/>
      <w:lvlJc w:val="left"/>
      <w:pPr>
        <w:tabs>
          <w:tab w:val="num" w:pos="1440"/>
        </w:tabs>
        <w:ind w:left="1440" w:hanging="360"/>
      </w:pPr>
      <w:rPr>
        <w:rFonts w:ascii="Courier New" w:hAnsi="Courier New"/>
      </w:rPr>
    </w:lvl>
    <w:lvl w:ilvl="2" w:tplc="729EBA20">
      <w:start w:val="1"/>
      <w:numFmt w:val="bullet"/>
      <w:lvlText w:val=""/>
      <w:lvlJc w:val="left"/>
      <w:pPr>
        <w:tabs>
          <w:tab w:val="num" w:pos="2160"/>
        </w:tabs>
        <w:ind w:left="2160" w:hanging="360"/>
      </w:pPr>
      <w:rPr>
        <w:rFonts w:ascii="Wingdings" w:hAnsi="Wingdings"/>
      </w:rPr>
    </w:lvl>
    <w:lvl w:ilvl="3" w:tplc="D8D4C528">
      <w:start w:val="1"/>
      <w:numFmt w:val="bullet"/>
      <w:lvlText w:val=""/>
      <w:lvlJc w:val="left"/>
      <w:pPr>
        <w:tabs>
          <w:tab w:val="num" w:pos="2880"/>
        </w:tabs>
        <w:ind w:left="2880" w:hanging="360"/>
      </w:pPr>
      <w:rPr>
        <w:rFonts w:ascii="Symbol" w:hAnsi="Symbol"/>
      </w:rPr>
    </w:lvl>
    <w:lvl w:ilvl="4" w:tplc="22BE49B2">
      <w:start w:val="1"/>
      <w:numFmt w:val="bullet"/>
      <w:lvlText w:val="o"/>
      <w:lvlJc w:val="left"/>
      <w:pPr>
        <w:tabs>
          <w:tab w:val="num" w:pos="3600"/>
        </w:tabs>
        <w:ind w:left="3600" w:hanging="360"/>
      </w:pPr>
      <w:rPr>
        <w:rFonts w:ascii="Courier New" w:hAnsi="Courier New"/>
      </w:rPr>
    </w:lvl>
    <w:lvl w:ilvl="5" w:tplc="C7825AE6">
      <w:start w:val="1"/>
      <w:numFmt w:val="bullet"/>
      <w:lvlText w:val=""/>
      <w:lvlJc w:val="left"/>
      <w:pPr>
        <w:tabs>
          <w:tab w:val="num" w:pos="4320"/>
        </w:tabs>
        <w:ind w:left="4320" w:hanging="360"/>
      </w:pPr>
      <w:rPr>
        <w:rFonts w:ascii="Wingdings" w:hAnsi="Wingdings"/>
      </w:rPr>
    </w:lvl>
    <w:lvl w:ilvl="6" w:tplc="9280C86A">
      <w:start w:val="1"/>
      <w:numFmt w:val="bullet"/>
      <w:lvlText w:val=""/>
      <w:lvlJc w:val="left"/>
      <w:pPr>
        <w:tabs>
          <w:tab w:val="num" w:pos="5040"/>
        </w:tabs>
        <w:ind w:left="5040" w:hanging="360"/>
      </w:pPr>
      <w:rPr>
        <w:rFonts w:ascii="Symbol" w:hAnsi="Symbol"/>
      </w:rPr>
    </w:lvl>
    <w:lvl w:ilvl="7" w:tplc="FF1EE146">
      <w:start w:val="1"/>
      <w:numFmt w:val="bullet"/>
      <w:lvlText w:val="o"/>
      <w:lvlJc w:val="left"/>
      <w:pPr>
        <w:tabs>
          <w:tab w:val="num" w:pos="5760"/>
        </w:tabs>
        <w:ind w:left="5760" w:hanging="360"/>
      </w:pPr>
      <w:rPr>
        <w:rFonts w:ascii="Courier New" w:hAnsi="Courier New"/>
      </w:rPr>
    </w:lvl>
    <w:lvl w:ilvl="8" w:tplc="EA36D8CA">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AF5C00E8">
      <w:start w:val="1"/>
      <w:numFmt w:val="bullet"/>
      <w:lvlText w:val=""/>
      <w:lvlJc w:val="left"/>
      <w:pPr>
        <w:ind w:left="720" w:hanging="360"/>
      </w:pPr>
      <w:rPr>
        <w:rFonts w:ascii="Symbol" w:hAnsi="Symbol"/>
      </w:rPr>
    </w:lvl>
    <w:lvl w:ilvl="1" w:tplc="3482A602">
      <w:start w:val="1"/>
      <w:numFmt w:val="bullet"/>
      <w:lvlText w:val="o"/>
      <w:lvlJc w:val="left"/>
      <w:pPr>
        <w:tabs>
          <w:tab w:val="num" w:pos="1440"/>
        </w:tabs>
        <w:ind w:left="1440" w:hanging="360"/>
      </w:pPr>
      <w:rPr>
        <w:rFonts w:ascii="Courier New" w:hAnsi="Courier New"/>
      </w:rPr>
    </w:lvl>
    <w:lvl w:ilvl="2" w:tplc="1A4885DA">
      <w:start w:val="1"/>
      <w:numFmt w:val="bullet"/>
      <w:lvlText w:val=""/>
      <w:lvlJc w:val="left"/>
      <w:pPr>
        <w:tabs>
          <w:tab w:val="num" w:pos="2160"/>
        </w:tabs>
        <w:ind w:left="2160" w:hanging="360"/>
      </w:pPr>
      <w:rPr>
        <w:rFonts w:ascii="Wingdings" w:hAnsi="Wingdings"/>
      </w:rPr>
    </w:lvl>
    <w:lvl w:ilvl="3" w:tplc="5C9ADBA0">
      <w:start w:val="1"/>
      <w:numFmt w:val="bullet"/>
      <w:lvlText w:val=""/>
      <w:lvlJc w:val="left"/>
      <w:pPr>
        <w:tabs>
          <w:tab w:val="num" w:pos="2880"/>
        </w:tabs>
        <w:ind w:left="2880" w:hanging="360"/>
      </w:pPr>
      <w:rPr>
        <w:rFonts w:ascii="Symbol" w:hAnsi="Symbol"/>
      </w:rPr>
    </w:lvl>
    <w:lvl w:ilvl="4" w:tplc="1F5698D0">
      <w:start w:val="1"/>
      <w:numFmt w:val="bullet"/>
      <w:lvlText w:val="o"/>
      <w:lvlJc w:val="left"/>
      <w:pPr>
        <w:tabs>
          <w:tab w:val="num" w:pos="3600"/>
        </w:tabs>
        <w:ind w:left="3600" w:hanging="360"/>
      </w:pPr>
      <w:rPr>
        <w:rFonts w:ascii="Courier New" w:hAnsi="Courier New"/>
      </w:rPr>
    </w:lvl>
    <w:lvl w:ilvl="5" w:tplc="1138FEA6">
      <w:start w:val="1"/>
      <w:numFmt w:val="bullet"/>
      <w:lvlText w:val=""/>
      <w:lvlJc w:val="left"/>
      <w:pPr>
        <w:tabs>
          <w:tab w:val="num" w:pos="4320"/>
        </w:tabs>
        <w:ind w:left="4320" w:hanging="360"/>
      </w:pPr>
      <w:rPr>
        <w:rFonts w:ascii="Wingdings" w:hAnsi="Wingdings"/>
      </w:rPr>
    </w:lvl>
    <w:lvl w:ilvl="6" w:tplc="AFFE5416">
      <w:start w:val="1"/>
      <w:numFmt w:val="bullet"/>
      <w:lvlText w:val=""/>
      <w:lvlJc w:val="left"/>
      <w:pPr>
        <w:tabs>
          <w:tab w:val="num" w:pos="5040"/>
        </w:tabs>
        <w:ind w:left="5040" w:hanging="360"/>
      </w:pPr>
      <w:rPr>
        <w:rFonts w:ascii="Symbol" w:hAnsi="Symbol"/>
      </w:rPr>
    </w:lvl>
    <w:lvl w:ilvl="7" w:tplc="43BCE11C">
      <w:start w:val="1"/>
      <w:numFmt w:val="bullet"/>
      <w:lvlText w:val="o"/>
      <w:lvlJc w:val="left"/>
      <w:pPr>
        <w:tabs>
          <w:tab w:val="num" w:pos="5760"/>
        </w:tabs>
        <w:ind w:left="5760" w:hanging="360"/>
      </w:pPr>
      <w:rPr>
        <w:rFonts w:ascii="Courier New" w:hAnsi="Courier New"/>
      </w:rPr>
    </w:lvl>
    <w:lvl w:ilvl="8" w:tplc="AADC6C9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472301C">
      <w:start w:val="1"/>
      <w:numFmt w:val="bullet"/>
      <w:lvlText w:val=""/>
      <w:lvlJc w:val="left"/>
      <w:pPr>
        <w:ind w:left="720" w:hanging="360"/>
      </w:pPr>
      <w:rPr>
        <w:rFonts w:ascii="Symbol" w:hAnsi="Symbol"/>
      </w:rPr>
    </w:lvl>
    <w:lvl w:ilvl="1" w:tplc="22268E3A">
      <w:start w:val="1"/>
      <w:numFmt w:val="bullet"/>
      <w:lvlText w:val="o"/>
      <w:lvlJc w:val="left"/>
      <w:pPr>
        <w:tabs>
          <w:tab w:val="num" w:pos="1440"/>
        </w:tabs>
        <w:ind w:left="1440" w:hanging="360"/>
      </w:pPr>
      <w:rPr>
        <w:rFonts w:ascii="Courier New" w:hAnsi="Courier New"/>
      </w:rPr>
    </w:lvl>
    <w:lvl w:ilvl="2" w:tplc="B76AE47E">
      <w:start w:val="1"/>
      <w:numFmt w:val="bullet"/>
      <w:lvlText w:val=""/>
      <w:lvlJc w:val="left"/>
      <w:pPr>
        <w:tabs>
          <w:tab w:val="num" w:pos="2160"/>
        </w:tabs>
        <w:ind w:left="2160" w:hanging="360"/>
      </w:pPr>
      <w:rPr>
        <w:rFonts w:ascii="Wingdings" w:hAnsi="Wingdings"/>
      </w:rPr>
    </w:lvl>
    <w:lvl w:ilvl="3" w:tplc="420A0B68">
      <w:start w:val="1"/>
      <w:numFmt w:val="bullet"/>
      <w:lvlText w:val=""/>
      <w:lvlJc w:val="left"/>
      <w:pPr>
        <w:tabs>
          <w:tab w:val="num" w:pos="2880"/>
        </w:tabs>
        <w:ind w:left="2880" w:hanging="360"/>
      </w:pPr>
      <w:rPr>
        <w:rFonts w:ascii="Symbol" w:hAnsi="Symbol"/>
      </w:rPr>
    </w:lvl>
    <w:lvl w:ilvl="4" w:tplc="11B6DE2E">
      <w:start w:val="1"/>
      <w:numFmt w:val="bullet"/>
      <w:lvlText w:val="o"/>
      <w:lvlJc w:val="left"/>
      <w:pPr>
        <w:tabs>
          <w:tab w:val="num" w:pos="3600"/>
        </w:tabs>
        <w:ind w:left="3600" w:hanging="360"/>
      </w:pPr>
      <w:rPr>
        <w:rFonts w:ascii="Courier New" w:hAnsi="Courier New"/>
      </w:rPr>
    </w:lvl>
    <w:lvl w:ilvl="5" w:tplc="4126A7B4">
      <w:start w:val="1"/>
      <w:numFmt w:val="bullet"/>
      <w:lvlText w:val=""/>
      <w:lvlJc w:val="left"/>
      <w:pPr>
        <w:tabs>
          <w:tab w:val="num" w:pos="4320"/>
        </w:tabs>
        <w:ind w:left="4320" w:hanging="360"/>
      </w:pPr>
      <w:rPr>
        <w:rFonts w:ascii="Wingdings" w:hAnsi="Wingdings"/>
      </w:rPr>
    </w:lvl>
    <w:lvl w:ilvl="6" w:tplc="1654FF0E">
      <w:start w:val="1"/>
      <w:numFmt w:val="bullet"/>
      <w:lvlText w:val=""/>
      <w:lvlJc w:val="left"/>
      <w:pPr>
        <w:tabs>
          <w:tab w:val="num" w:pos="5040"/>
        </w:tabs>
        <w:ind w:left="5040" w:hanging="360"/>
      </w:pPr>
      <w:rPr>
        <w:rFonts w:ascii="Symbol" w:hAnsi="Symbol"/>
      </w:rPr>
    </w:lvl>
    <w:lvl w:ilvl="7" w:tplc="718A209A">
      <w:start w:val="1"/>
      <w:numFmt w:val="bullet"/>
      <w:lvlText w:val="o"/>
      <w:lvlJc w:val="left"/>
      <w:pPr>
        <w:tabs>
          <w:tab w:val="num" w:pos="5760"/>
        </w:tabs>
        <w:ind w:left="5760" w:hanging="360"/>
      </w:pPr>
      <w:rPr>
        <w:rFonts w:ascii="Courier New" w:hAnsi="Courier New"/>
      </w:rPr>
    </w:lvl>
    <w:lvl w:ilvl="8" w:tplc="0E4E2984">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F4FC1A16">
      <w:start w:val="1"/>
      <w:numFmt w:val="bullet"/>
      <w:lvlText w:val=""/>
      <w:lvlJc w:val="left"/>
      <w:pPr>
        <w:ind w:left="720" w:hanging="360"/>
      </w:pPr>
      <w:rPr>
        <w:rFonts w:ascii="Symbol" w:hAnsi="Symbol"/>
      </w:rPr>
    </w:lvl>
    <w:lvl w:ilvl="1" w:tplc="3476DD0C">
      <w:start w:val="1"/>
      <w:numFmt w:val="bullet"/>
      <w:lvlText w:val="o"/>
      <w:lvlJc w:val="left"/>
      <w:pPr>
        <w:tabs>
          <w:tab w:val="num" w:pos="1440"/>
        </w:tabs>
        <w:ind w:left="1440" w:hanging="360"/>
      </w:pPr>
      <w:rPr>
        <w:rFonts w:ascii="Courier New" w:hAnsi="Courier New"/>
      </w:rPr>
    </w:lvl>
    <w:lvl w:ilvl="2" w:tplc="933E3956">
      <w:start w:val="1"/>
      <w:numFmt w:val="bullet"/>
      <w:lvlText w:val=""/>
      <w:lvlJc w:val="left"/>
      <w:pPr>
        <w:tabs>
          <w:tab w:val="num" w:pos="2160"/>
        </w:tabs>
        <w:ind w:left="2160" w:hanging="360"/>
      </w:pPr>
      <w:rPr>
        <w:rFonts w:ascii="Wingdings" w:hAnsi="Wingdings"/>
      </w:rPr>
    </w:lvl>
    <w:lvl w:ilvl="3" w:tplc="E7A8B656">
      <w:start w:val="1"/>
      <w:numFmt w:val="bullet"/>
      <w:lvlText w:val=""/>
      <w:lvlJc w:val="left"/>
      <w:pPr>
        <w:tabs>
          <w:tab w:val="num" w:pos="2880"/>
        </w:tabs>
        <w:ind w:left="2880" w:hanging="360"/>
      </w:pPr>
      <w:rPr>
        <w:rFonts w:ascii="Symbol" w:hAnsi="Symbol"/>
      </w:rPr>
    </w:lvl>
    <w:lvl w:ilvl="4" w:tplc="9102A478">
      <w:start w:val="1"/>
      <w:numFmt w:val="bullet"/>
      <w:lvlText w:val="o"/>
      <w:lvlJc w:val="left"/>
      <w:pPr>
        <w:tabs>
          <w:tab w:val="num" w:pos="3600"/>
        </w:tabs>
        <w:ind w:left="3600" w:hanging="360"/>
      </w:pPr>
      <w:rPr>
        <w:rFonts w:ascii="Courier New" w:hAnsi="Courier New"/>
      </w:rPr>
    </w:lvl>
    <w:lvl w:ilvl="5" w:tplc="380EBE98">
      <w:start w:val="1"/>
      <w:numFmt w:val="bullet"/>
      <w:lvlText w:val=""/>
      <w:lvlJc w:val="left"/>
      <w:pPr>
        <w:tabs>
          <w:tab w:val="num" w:pos="4320"/>
        </w:tabs>
        <w:ind w:left="4320" w:hanging="360"/>
      </w:pPr>
      <w:rPr>
        <w:rFonts w:ascii="Wingdings" w:hAnsi="Wingdings"/>
      </w:rPr>
    </w:lvl>
    <w:lvl w:ilvl="6" w:tplc="73D8B1D6">
      <w:start w:val="1"/>
      <w:numFmt w:val="bullet"/>
      <w:lvlText w:val=""/>
      <w:lvlJc w:val="left"/>
      <w:pPr>
        <w:tabs>
          <w:tab w:val="num" w:pos="5040"/>
        </w:tabs>
        <w:ind w:left="5040" w:hanging="360"/>
      </w:pPr>
      <w:rPr>
        <w:rFonts w:ascii="Symbol" w:hAnsi="Symbol"/>
      </w:rPr>
    </w:lvl>
    <w:lvl w:ilvl="7" w:tplc="01242714">
      <w:start w:val="1"/>
      <w:numFmt w:val="bullet"/>
      <w:lvlText w:val="o"/>
      <w:lvlJc w:val="left"/>
      <w:pPr>
        <w:tabs>
          <w:tab w:val="num" w:pos="5760"/>
        </w:tabs>
        <w:ind w:left="5760" w:hanging="360"/>
      </w:pPr>
      <w:rPr>
        <w:rFonts w:ascii="Courier New" w:hAnsi="Courier New"/>
      </w:rPr>
    </w:lvl>
    <w:lvl w:ilvl="8" w:tplc="9E90654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3FF066E4">
      <w:start w:val="1"/>
      <w:numFmt w:val="bullet"/>
      <w:lvlText w:val=""/>
      <w:lvlJc w:val="left"/>
      <w:pPr>
        <w:ind w:left="720" w:hanging="360"/>
      </w:pPr>
      <w:rPr>
        <w:rFonts w:ascii="Symbol" w:hAnsi="Symbol"/>
      </w:rPr>
    </w:lvl>
    <w:lvl w:ilvl="1" w:tplc="AF1EC57C">
      <w:start w:val="1"/>
      <w:numFmt w:val="bullet"/>
      <w:lvlText w:val="o"/>
      <w:lvlJc w:val="left"/>
      <w:pPr>
        <w:tabs>
          <w:tab w:val="num" w:pos="1440"/>
        </w:tabs>
        <w:ind w:left="1440" w:hanging="360"/>
      </w:pPr>
      <w:rPr>
        <w:rFonts w:ascii="Courier New" w:hAnsi="Courier New"/>
      </w:rPr>
    </w:lvl>
    <w:lvl w:ilvl="2" w:tplc="BCFEFBA8">
      <w:start w:val="1"/>
      <w:numFmt w:val="bullet"/>
      <w:lvlText w:val=""/>
      <w:lvlJc w:val="left"/>
      <w:pPr>
        <w:tabs>
          <w:tab w:val="num" w:pos="2160"/>
        </w:tabs>
        <w:ind w:left="2160" w:hanging="360"/>
      </w:pPr>
      <w:rPr>
        <w:rFonts w:ascii="Wingdings" w:hAnsi="Wingdings"/>
      </w:rPr>
    </w:lvl>
    <w:lvl w:ilvl="3" w:tplc="1CB8238A">
      <w:start w:val="1"/>
      <w:numFmt w:val="bullet"/>
      <w:lvlText w:val=""/>
      <w:lvlJc w:val="left"/>
      <w:pPr>
        <w:tabs>
          <w:tab w:val="num" w:pos="2880"/>
        </w:tabs>
        <w:ind w:left="2880" w:hanging="360"/>
      </w:pPr>
      <w:rPr>
        <w:rFonts w:ascii="Symbol" w:hAnsi="Symbol"/>
      </w:rPr>
    </w:lvl>
    <w:lvl w:ilvl="4" w:tplc="DF0C78A0">
      <w:start w:val="1"/>
      <w:numFmt w:val="bullet"/>
      <w:lvlText w:val="o"/>
      <w:lvlJc w:val="left"/>
      <w:pPr>
        <w:tabs>
          <w:tab w:val="num" w:pos="3600"/>
        </w:tabs>
        <w:ind w:left="3600" w:hanging="360"/>
      </w:pPr>
      <w:rPr>
        <w:rFonts w:ascii="Courier New" w:hAnsi="Courier New"/>
      </w:rPr>
    </w:lvl>
    <w:lvl w:ilvl="5" w:tplc="28B87ACA">
      <w:start w:val="1"/>
      <w:numFmt w:val="bullet"/>
      <w:lvlText w:val=""/>
      <w:lvlJc w:val="left"/>
      <w:pPr>
        <w:tabs>
          <w:tab w:val="num" w:pos="4320"/>
        </w:tabs>
        <w:ind w:left="4320" w:hanging="360"/>
      </w:pPr>
      <w:rPr>
        <w:rFonts w:ascii="Wingdings" w:hAnsi="Wingdings"/>
      </w:rPr>
    </w:lvl>
    <w:lvl w:ilvl="6" w:tplc="39249414">
      <w:start w:val="1"/>
      <w:numFmt w:val="bullet"/>
      <w:lvlText w:val=""/>
      <w:lvlJc w:val="left"/>
      <w:pPr>
        <w:tabs>
          <w:tab w:val="num" w:pos="5040"/>
        </w:tabs>
        <w:ind w:left="5040" w:hanging="360"/>
      </w:pPr>
      <w:rPr>
        <w:rFonts w:ascii="Symbol" w:hAnsi="Symbol"/>
      </w:rPr>
    </w:lvl>
    <w:lvl w:ilvl="7" w:tplc="4F48FA96">
      <w:start w:val="1"/>
      <w:numFmt w:val="bullet"/>
      <w:lvlText w:val="o"/>
      <w:lvlJc w:val="left"/>
      <w:pPr>
        <w:tabs>
          <w:tab w:val="num" w:pos="5760"/>
        </w:tabs>
        <w:ind w:left="5760" w:hanging="360"/>
      </w:pPr>
      <w:rPr>
        <w:rFonts w:ascii="Courier New" w:hAnsi="Courier New"/>
      </w:rPr>
    </w:lvl>
    <w:lvl w:ilvl="8" w:tplc="E18A289E">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E5E8AF9E">
      <w:start w:val="1"/>
      <w:numFmt w:val="bullet"/>
      <w:lvlText w:val=""/>
      <w:lvlJc w:val="left"/>
      <w:pPr>
        <w:ind w:left="720" w:hanging="360"/>
      </w:pPr>
      <w:rPr>
        <w:rFonts w:ascii="Symbol" w:hAnsi="Symbol"/>
      </w:rPr>
    </w:lvl>
    <w:lvl w:ilvl="1" w:tplc="E2602EDE">
      <w:start w:val="1"/>
      <w:numFmt w:val="bullet"/>
      <w:lvlText w:val="o"/>
      <w:lvlJc w:val="left"/>
      <w:pPr>
        <w:tabs>
          <w:tab w:val="num" w:pos="1440"/>
        </w:tabs>
        <w:ind w:left="1440" w:hanging="360"/>
      </w:pPr>
      <w:rPr>
        <w:rFonts w:ascii="Courier New" w:hAnsi="Courier New"/>
      </w:rPr>
    </w:lvl>
    <w:lvl w:ilvl="2" w:tplc="6CC89546">
      <w:start w:val="1"/>
      <w:numFmt w:val="bullet"/>
      <w:lvlText w:val=""/>
      <w:lvlJc w:val="left"/>
      <w:pPr>
        <w:tabs>
          <w:tab w:val="num" w:pos="2160"/>
        </w:tabs>
        <w:ind w:left="2160" w:hanging="360"/>
      </w:pPr>
      <w:rPr>
        <w:rFonts w:ascii="Wingdings" w:hAnsi="Wingdings"/>
      </w:rPr>
    </w:lvl>
    <w:lvl w:ilvl="3" w:tplc="2990D296">
      <w:start w:val="1"/>
      <w:numFmt w:val="bullet"/>
      <w:lvlText w:val=""/>
      <w:lvlJc w:val="left"/>
      <w:pPr>
        <w:tabs>
          <w:tab w:val="num" w:pos="2880"/>
        </w:tabs>
        <w:ind w:left="2880" w:hanging="360"/>
      </w:pPr>
      <w:rPr>
        <w:rFonts w:ascii="Symbol" w:hAnsi="Symbol"/>
      </w:rPr>
    </w:lvl>
    <w:lvl w:ilvl="4" w:tplc="3AECFAF8">
      <w:start w:val="1"/>
      <w:numFmt w:val="bullet"/>
      <w:lvlText w:val="o"/>
      <w:lvlJc w:val="left"/>
      <w:pPr>
        <w:tabs>
          <w:tab w:val="num" w:pos="3600"/>
        </w:tabs>
        <w:ind w:left="3600" w:hanging="360"/>
      </w:pPr>
      <w:rPr>
        <w:rFonts w:ascii="Courier New" w:hAnsi="Courier New"/>
      </w:rPr>
    </w:lvl>
    <w:lvl w:ilvl="5" w:tplc="99EED42C">
      <w:start w:val="1"/>
      <w:numFmt w:val="bullet"/>
      <w:lvlText w:val=""/>
      <w:lvlJc w:val="left"/>
      <w:pPr>
        <w:tabs>
          <w:tab w:val="num" w:pos="4320"/>
        </w:tabs>
        <w:ind w:left="4320" w:hanging="360"/>
      </w:pPr>
      <w:rPr>
        <w:rFonts w:ascii="Wingdings" w:hAnsi="Wingdings"/>
      </w:rPr>
    </w:lvl>
    <w:lvl w:ilvl="6" w:tplc="1C6CD566">
      <w:start w:val="1"/>
      <w:numFmt w:val="bullet"/>
      <w:lvlText w:val=""/>
      <w:lvlJc w:val="left"/>
      <w:pPr>
        <w:tabs>
          <w:tab w:val="num" w:pos="5040"/>
        </w:tabs>
        <w:ind w:left="5040" w:hanging="360"/>
      </w:pPr>
      <w:rPr>
        <w:rFonts w:ascii="Symbol" w:hAnsi="Symbol"/>
      </w:rPr>
    </w:lvl>
    <w:lvl w:ilvl="7" w:tplc="5BC4C7AA">
      <w:start w:val="1"/>
      <w:numFmt w:val="bullet"/>
      <w:lvlText w:val="o"/>
      <w:lvlJc w:val="left"/>
      <w:pPr>
        <w:tabs>
          <w:tab w:val="num" w:pos="5760"/>
        </w:tabs>
        <w:ind w:left="5760" w:hanging="360"/>
      </w:pPr>
      <w:rPr>
        <w:rFonts w:ascii="Courier New" w:hAnsi="Courier New"/>
      </w:rPr>
    </w:lvl>
    <w:lvl w:ilvl="8" w:tplc="5A54C09E">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1198338A">
      <w:start w:val="1"/>
      <w:numFmt w:val="bullet"/>
      <w:lvlText w:val=""/>
      <w:lvlJc w:val="left"/>
      <w:pPr>
        <w:ind w:left="720" w:hanging="360"/>
      </w:pPr>
      <w:rPr>
        <w:rFonts w:ascii="Symbol" w:hAnsi="Symbol"/>
      </w:rPr>
    </w:lvl>
    <w:lvl w:ilvl="1" w:tplc="A5B6B02E">
      <w:start w:val="1"/>
      <w:numFmt w:val="bullet"/>
      <w:lvlText w:val="o"/>
      <w:lvlJc w:val="left"/>
      <w:pPr>
        <w:tabs>
          <w:tab w:val="num" w:pos="1440"/>
        </w:tabs>
        <w:ind w:left="1440" w:hanging="360"/>
      </w:pPr>
      <w:rPr>
        <w:rFonts w:ascii="Courier New" w:hAnsi="Courier New"/>
      </w:rPr>
    </w:lvl>
    <w:lvl w:ilvl="2" w:tplc="505C3924">
      <w:start w:val="1"/>
      <w:numFmt w:val="bullet"/>
      <w:lvlText w:val=""/>
      <w:lvlJc w:val="left"/>
      <w:pPr>
        <w:tabs>
          <w:tab w:val="num" w:pos="2160"/>
        </w:tabs>
        <w:ind w:left="2160" w:hanging="360"/>
      </w:pPr>
      <w:rPr>
        <w:rFonts w:ascii="Wingdings" w:hAnsi="Wingdings"/>
      </w:rPr>
    </w:lvl>
    <w:lvl w:ilvl="3" w:tplc="75DE530C">
      <w:start w:val="1"/>
      <w:numFmt w:val="bullet"/>
      <w:lvlText w:val=""/>
      <w:lvlJc w:val="left"/>
      <w:pPr>
        <w:tabs>
          <w:tab w:val="num" w:pos="2880"/>
        </w:tabs>
        <w:ind w:left="2880" w:hanging="360"/>
      </w:pPr>
      <w:rPr>
        <w:rFonts w:ascii="Symbol" w:hAnsi="Symbol"/>
      </w:rPr>
    </w:lvl>
    <w:lvl w:ilvl="4" w:tplc="6892FF78">
      <w:start w:val="1"/>
      <w:numFmt w:val="bullet"/>
      <w:lvlText w:val="o"/>
      <w:lvlJc w:val="left"/>
      <w:pPr>
        <w:tabs>
          <w:tab w:val="num" w:pos="3600"/>
        </w:tabs>
        <w:ind w:left="3600" w:hanging="360"/>
      </w:pPr>
      <w:rPr>
        <w:rFonts w:ascii="Courier New" w:hAnsi="Courier New"/>
      </w:rPr>
    </w:lvl>
    <w:lvl w:ilvl="5" w:tplc="41A85F7E">
      <w:start w:val="1"/>
      <w:numFmt w:val="bullet"/>
      <w:lvlText w:val=""/>
      <w:lvlJc w:val="left"/>
      <w:pPr>
        <w:tabs>
          <w:tab w:val="num" w:pos="4320"/>
        </w:tabs>
        <w:ind w:left="4320" w:hanging="360"/>
      </w:pPr>
      <w:rPr>
        <w:rFonts w:ascii="Wingdings" w:hAnsi="Wingdings"/>
      </w:rPr>
    </w:lvl>
    <w:lvl w:ilvl="6" w:tplc="DED66772">
      <w:start w:val="1"/>
      <w:numFmt w:val="bullet"/>
      <w:lvlText w:val=""/>
      <w:lvlJc w:val="left"/>
      <w:pPr>
        <w:tabs>
          <w:tab w:val="num" w:pos="5040"/>
        </w:tabs>
        <w:ind w:left="5040" w:hanging="360"/>
      </w:pPr>
      <w:rPr>
        <w:rFonts w:ascii="Symbol" w:hAnsi="Symbol"/>
      </w:rPr>
    </w:lvl>
    <w:lvl w:ilvl="7" w:tplc="08889E46">
      <w:start w:val="1"/>
      <w:numFmt w:val="bullet"/>
      <w:lvlText w:val="o"/>
      <w:lvlJc w:val="left"/>
      <w:pPr>
        <w:tabs>
          <w:tab w:val="num" w:pos="5760"/>
        </w:tabs>
        <w:ind w:left="5760" w:hanging="360"/>
      </w:pPr>
      <w:rPr>
        <w:rFonts w:ascii="Courier New" w:hAnsi="Courier New"/>
      </w:rPr>
    </w:lvl>
    <w:lvl w:ilvl="8" w:tplc="4D1449E2">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70840658">
      <w:start w:val="1"/>
      <w:numFmt w:val="bullet"/>
      <w:lvlText w:val=""/>
      <w:lvlJc w:val="left"/>
      <w:pPr>
        <w:ind w:left="720" w:hanging="360"/>
      </w:pPr>
      <w:rPr>
        <w:rFonts w:ascii="Symbol" w:hAnsi="Symbol"/>
      </w:rPr>
    </w:lvl>
    <w:lvl w:ilvl="1" w:tplc="C27C8F9C">
      <w:start w:val="1"/>
      <w:numFmt w:val="bullet"/>
      <w:lvlText w:val="o"/>
      <w:lvlJc w:val="left"/>
      <w:pPr>
        <w:tabs>
          <w:tab w:val="num" w:pos="1440"/>
        </w:tabs>
        <w:ind w:left="1440" w:hanging="360"/>
      </w:pPr>
      <w:rPr>
        <w:rFonts w:ascii="Courier New" w:hAnsi="Courier New"/>
      </w:rPr>
    </w:lvl>
    <w:lvl w:ilvl="2" w:tplc="C71C2550">
      <w:start w:val="1"/>
      <w:numFmt w:val="bullet"/>
      <w:lvlText w:val=""/>
      <w:lvlJc w:val="left"/>
      <w:pPr>
        <w:tabs>
          <w:tab w:val="num" w:pos="2160"/>
        </w:tabs>
        <w:ind w:left="2160" w:hanging="360"/>
      </w:pPr>
      <w:rPr>
        <w:rFonts w:ascii="Wingdings" w:hAnsi="Wingdings"/>
      </w:rPr>
    </w:lvl>
    <w:lvl w:ilvl="3" w:tplc="D4BCE63E">
      <w:start w:val="1"/>
      <w:numFmt w:val="bullet"/>
      <w:lvlText w:val=""/>
      <w:lvlJc w:val="left"/>
      <w:pPr>
        <w:tabs>
          <w:tab w:val="num" w:pos="2880"/>
        </w:tabs>
        <w:ind w:left="2880" w:hanging="360"/>
      </w:pPr>
      <w:rPr>
        <w:rFonts w:ascii="Symbol" w:hAnsi="Symbol"/>
      </w:rPr>
    </w:lvl>
    <w:lvl w:ilvl="4" w:tplc="761CADA4">
      <w:start w:val="1"/>
      <w:numFmt w:val="bullet"/>
      <w:lvlText w:val="o"/>
      <w:lvlJc w:val="left"/>
      <w:pPr>
        <w:tabs>
          <w:tab w:val="num" w:pos="3600"/>
        </w:tabs>
        <w:ind w:left="3600" w:hanging="360"/>
      </w:pPr>
      <w:rPr>
        <w:rFonts w:ascii="Courier New" w:hAnsi="Courier New"/>
      </w:rPr>
    </w:lvl>
    <w:lvl w:ilvl="5" w:tplc="1F9E32A4">
      <w:start w:val="1"/>
      <w:numFmt w:val="bullet"/>
      <w:lvlText w:val=""/>
      <w:lvlJc w:val="left"/>
      <w:pPr>
        <w:tabs>
          <w:tab w:val="num" w:pos="4320"/>
        </w:tabs>
        <w:ind w:left="4320" w:hanging="360"/>
      </w:pPr>
      <w:rPr>
        <w:rFonts w:ascii="Wingdings" w:hAnsi="Wingdings"/>
      </w:rPr>
    </w:lvl>
    <w:lvl w:ilvl="6" w:tplc="34B44974">
      <w:start w:val="1"/>
      <w:numFmt w:val="bullet"/>
      <w:lvlText w:val=""/>
      <w:lvlJc w:val="left"/>
      <w:pPr>
        <w:tabs>
          <w:tab w:val="num" w:pos="5040"/>
        </w:tabs>
        <w:ind w:left="5040" w:hanging="360"/>
      </w:pPr>
      <w:rPr>
        <w:rFonts w:ascii="Symbol" w:hAnsi="Symbol"/>
      </w:rPr>
    </w:lvl>
    <w:lvl w:ilvl="7" w:tplc="3566160E">
      <w:start w:val="1"/>
      <w:numFmt w:val="bullet"/>
      <w:lvlText w:val="o"/>
      <w:lvlJc w:val="left"/>
      <w:pPr>
        <w:tabs>
          <w:tab w:val="num" w:pos="5760"/>
        </w:tabs>
        <w:ind w:left="5760" w:hanging="360"/>
      </w:pPr>
      <w:rPr>
        <w:rFonts w:ascii="Courier New" w:hAnsi="Courier New"/>
      </w:rPr>
    </w:lvl>
    <w:lvl w:ilvl="8" w:tplc="9C0CE98E">
      <w:start w:val="1"/>
      <w:numFmt w:val="bullet"/>
      <w:lvlText w:val=""/>
      <w:lvlJc w:val="left"/>
      <w:pPr>
        <w:tabs>
          <w:tab w:val="num" w:pos="6480"/>
        </w:tabs>
        <w:ind w:left="6480" w:hanging="360"/>
      </w:pPr>
      <w:rPr>
        <w:rFonts w:ascii="Wingdings" w:hAnsi="Wingdings"/>
      </w:rPr>
    </w:lvl>
  </w:abstractNum>
  <w:abstractNum w:abstractNumId="12" w15:restartNumberingAfterBreak="0">
    <w:nsid w:val="178F0715"/>
    <w:multiLevelType w:val="hybridMultilevel"/>
    <w:tmpl w:val="B5A4FF1A"/>
    <w:lvl w:ilvl="0" w:tplc="10090003">
      <w:start w:val="1"/>
      <w:numFmt w:val="bullet"/>
      <w:lvlText w:val="o"/>
      <w:lvlJc w:val="left"/>
      <w:pPr>
        <w:ind w:left="920" w:hanging="360"/>
      </w:pPr>
      <w:rPr>
        <w:rFonts w:ascii="Courier New" w:hAnsi="Courier New" w:cs="Courier New" w:hint="default"/>
      </w:rPr>
    </w:lvl>
    <w:lvl w:ilvl="1" w:tplc="10090003" w:tentative="1">
      <w:start w:val="1"/>
      <w:numFmt w:val="bullet"/>
      <w:lvlText w:val="o"/>
      <w:lvlJc w:val="left"/>
      <w:pPr>
        <w:ind w:left="1640" w:hanging="360"/>
      </w:pPr>
      <w:rPr>
        <w:rFonts w:ascii="Courier New" w:hAnsi="Courier New" w:cs="Courier New" w:hint="default"/>
      </w:rPr>
    </w:lvl>
    <w:lvl w:ilvl="2" w:tplc="10090005" w:tentative="1">
      <w:start w:val="1"/>
      <w:numFmt w:val="bullet"/>
      <w:lvlText w:val=""/>
      <w:lvlJc w:val="left"/>
      <w:pPr>
        <w:ind w:left="2360" w:hanging="360"/>
      </w:pPr>
      <w:rPr>
        <w:rFonts w:ascii="Wingdings" w:hAnsi="Wingdings" w:hint="default"/>
      </w:rPr>
    </w:lvl>
    <w:lvl w:ilvl="3" w:tplc="10090001" w:tentative="1">
      <w:start w:val="1"/>
      <w:numFmt w:val="bullet"/>
      <w:lvlText w:val=""/>
      <w:lvlJc w:val="left"/>
      <w:pPr>
        <w:ind w:left="3080" w:hanging="360"/>
      </w:pPr>
      <w:rPr>
        <w:rFonts w:ascii="Symbol" w:hAnsi="Symbol" w:hint="default"/>
      </w:rPr>
    </w:lvl>
    <w:lvl w:ilvl="4" w:tplc="10090003" w:tentative="1">
      <w:start w:val="1"/>
      <w:numFmt w:val="bullet"/>
      <w:lvlText w:val="o"/>
      <w:lvlJc w:val="left"/>
      <w:pPr>
        <w:ind w:left="3800" w:hanging="360"/>
      </w:pPr>
      <w:rPr>
        <w:rFonts w:ascii="Courier New" w:hAnsi="Courier New" w:cs="Courier New" w:hint="default"/>
      </w:rPr>
    </w:lvl>
    <w:lvl w:ilvl="5" w:tplc="10090005" w:tentative="1">
      <w:start w:val="1"/>
      <w:numFmt w:val="bullet"/>
      <w:lvlText w:val=""/>
      <w:lvlJc w:val="left"/>
      <w:pPr>
        <w:ind w:left="4520" w:hanging="360"/>
      </w:pPr>
      <w:rPr>
        <w:rFonts w:ascii="Wingdings" w:hAnsi="Wingdings" w:hint="default"/>
      </w:rPr>
    </w:lvl>
    <w:lvl w:ilvl="6" w:tplc="10090001" w:tentative="1">
      <w:start w:val="1"/>
      <w:numFmt w:val="bullet"/>
      <w:lvlText w:val=""/>
      <w:lvlJc w:val="left"/>
      <w:pPr>
        <w:ind w:left="5240" w:hanging="360"/>
      </w:pPr>
      <w:rPr>
        <w:rFonts w:ascii="Symbol" w:hAnsi="Symbol" w:hint="default"/>
      </w:rPr>
    </w:lvl>
    <w:lvl w:ilvl="7" w:tplc="10090003" w:tentative="1">
      <w:start w:val="1"/>
      <w:numFmt w:val="bullet"/>
      <w:lvlText w:val="o"/>
      <w:lvlJc w:val="left"/>
      <w:pPr>
        <w:ind w:left="5960" w:hanging="360"/>
      </w:pPr>
      <w:rPr>
        <w:rFonts w:ascii="Courier New" w:hAnsi="Courier New" w:cs="Courier New" w:hint="default"/>
      </w:rPr>
    </w:lvl>
    <w:lvl w:ilvl="8" w:tplc="10090005" w:tentative="1">
      <w:start w:val="1"/>
      <w:numFmt w:val="bullet"/>
      <w:lvlText w:val=""/>
      <w:lvlJc w:val="left"/>
      <w:pPr>
        <w:ind w:left="6680" w:hanging="360"/>
      </w:pPr>
      <w:rPr>
        <w:rFonts w:ascii="Wingdings" w:hAnsi="Wingdings" w:hint="default"/>
      </w:rPr>
    </w:lvl>
  </w:abstractNum>
  <w:num w:numId="1" w16cid:durableId="678234633">
    <w:abstractNumId w:val="0"/>
  </w:num>
  <w:num w:numId="2" w16cid:durableId="1951425212">
    <w:abstractNumId w:val="1"/>
  </w:num>
  <w:num w:numId="3" w16cid:durableId="790510965">
    <w:abstractNumId w:val="2"/>
  </w:num>
  <w:num w:numId="4" w16cid:durableId="281572721">
    <w:abstractNumId w:val="3"/>
  </w:num>
  <w:num w:numId="5" w16cid:durableId="94519500">
    <w:abstractNumId w:val="4"/>
  </w:num>
  <w:num w:numId="6" w16cid:durableId="1817868681">
    <w:abstractNumId w:val="5"/>
  </w:num>
  <w:num w:numId="7" w16cid:durableId="501243811">
    <w:abstractNumId w:val="6"/>
  </w:num>
  <w:num w:numId="8" w16cid:durableId="119686234">
    <w:abstractNumId w:val="7"/>
  </w:num>
  <w:num w:numId="9" w16cid:durableId="47457400">
    <w:abstractNumId w:val="8"/>
  </w:num>
  <w:num w:numId="10" w16cid:durableId="1650015798">
    <w:abstractNumId w:val="9"/>
  </w:num>
  <w:num w:numId="11" w16cid:durableId="73626205">
    <w:abstractNumId w:val="10"/>
  </w:num>
  <w:num w:numId="12" w16cid:durableId="876311527">
    <w:abstractNumId w:val="11"/>
  </w:num>
  <w:num w:numId="13" w16cid:durableId="11973048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F8"/>
    <w:rsid w:val="00070D1B"/>
    <w:rsid w:val="00085DAB"/>
    <w:rsid w:val="000968C5"/>
    <w:rsid w:val="001010D1"/>
    <w:rsid w:val="00132092"/>
    <w:rsid w:val="00165DF8"/>
    <w:rsid w:val="001871D8"/>
    <w:rsid w:val="001C0994"/>
    <w:rsid w:val="00221CD9"/>
    <w:rsid w:val="00223EA0"/>
    <w:rsid w:val="0023642C"/>
    <w:rsid w:val="00272087"/>
    <w:rsid w:val="0028079A"/>
    <w:rsid w:val="002B1715"/>
    <w:rsid w:val="002B7852"/>
    <w:rsid w:val="0031515A"/>
    <w:rsid w:val="003B4B47"/>
    <w:rsid w:val="004352FB"/>
    <w:rsid w:val="0048177A"/>
    <w:rsid w:val="00491C56"/>
    <w:rsid w:val="005013BF"/>
    <w:rsid w:val="00545FD4"/>
    <w:rsid w:val="0058120C"/>
    <w:rsid w:val="00583C59"/>
    <w:rsid w:val="005D6E3E"/>
    <w:rsid w:val="005F79F1"/>
    <w:rsid w:val="00600CDA"/>
    <w:rsid w:val="006B49C5"/>
    <w:rsid w:val="00700CB7"/>
    <w:rsid w:val="00724393"/>
    <w:rsid w:val="00740710"/>
    <w:rsid w:val="007422F0"/>
    <w:rsid w:val="0078194B"/>
    <w:rsid w:val="00781C04"/>
    <w:rsid w:val="00786FEB"/>
    <w:rsid w:val="007D12CB"/>
    <w:rsid w:val="007D7219"/>
    <w:rsid w:val="008D17B3"/>
    <w:rsid w:val="00974445"/>
    <w:rsid w:val="009C6615"/>
    <w:rsid w:val="009C75FB"/>
    <w:rsid w:val="00A06FAD"/>
    <w:rsid w:val="00A66F13"/>
    <w:rsid w:val="00A85796"/>
    <w:rsid w:val="00AB6E03"/>
    <w:rsid w:val="00AE5A36"/>
    <w:rsid w:val="00B614AC"/>
    <w:rsid w:val="00C41E59"/>
    <w:rsid w:val="00C4484F"/>
    <w:rsid w:val="00C57235"/>
    <w:rsid w:val="00C62349"/>
    <w:rsid w:val="00C94981"/>
    <w:rsid w:val="00D456A9"/>
    <w:rsid w:val="00D75E67"/>
    <w:rsid w:val="00D85514"/>
    <w:rsid w:val="00DD0CE2"/>
    <w:rsid w:val="00DD43C8"/>
    <w:rsid w:val="00E03F12"/>
    <w:rsid w:val="00E2156E"/>
    <w:rsid w:val="00E43590"/>
    <w:rsid w:val="00E803F3"/>
    <w:rsid w:val="00F002F3"/>
    <w:rsid w:val="00F206A6"/>
    <w:rsid w:val="00F57C9D"/>
    <w:rsid w:val="00F766EE"/>
    <w:rsid w:val="00F91619"/>
    <w:rsid w:val="00FC1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45CD"/>
  <w15:docId w15:val="{BD80A72A-BBE6-4DEE-9632-EA9729615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fontsize">
    <w:name w:val="document_fontsize"/>
    <w:basedOn w:val="Normal"/>
    <w:rPr>
      <w:sz w:val="20"/>
      <w:szCs w:val="20"/>
    </w:rPr>
  </w:style>
  <w:style w:type="paragraph" w:customStyle="1" w:styleId="div">
    <w:name w:val="div"/>
    <w:basedOn w:val="Normal"/>
  </w:style>
  <w:style w:type="paragraph" w:customStyle="1" w:styleId="documentparagraph">
    <w:name w:val="document_paragraph"/>
    <w:basedOn w:val="Normal"/>
    <w:pPr>
      <w:pBdr>
        <w:top w:val="none" w:sz="0" w:space="15" w:color="auto"/>
      </w:pBdr>
    </w:pPr>
  </w:style>
  <w:style w:type="character" w:customStyle="1" w:styleId="topbordercell">
    <w:name w:val="topbordercell"/>
    <w:basedOn w:val="DefaultParagraphFont"/>
    <w:rPr>
      <w:shd w:val="clear" w:color="auto" w:fill="34383C"/>
    </w:rPr>
  </w:style>
  <w:style w:type="character" w:customStyle="1" w:styleId="divCharacter">
    <w:name w:val="div Character"/>
    <w:basedOn w:val="DefaultParagraphFont"/>
    <w:rPr>
      <w:bdr w:val="none" w:sz="0" w:space="0" w:color="auto"/>
      <w:vertAlign w:val="baseline"/>
    </w:rPr>
  </w:style>
  <w:style w:type="table" w:customStyle="1" w:styleId="topBorderTable">
    <w:name w:val="topBorderTable"/>
    <w:basedOn w:val="TableNormal"/>
    <w:tblPr/>
  </w:style>
  <w:style w:type="paragraph" w:customStyle="1" w:styleId="documentname">
    <w:name w:val="document_name"/>
    <w:basedOn w:val="Normal"/>
    <w:pPr>
      <w:pBdr>
        <w:bottom w:val="none" w:sz="0" w:space="5" w:color="auto"/>
      </w:pBdr>
      <w:spacing w:line="680" w:lineRule="atLeast"/>
    </w:pPr>
    <w:rPr>
      <w:b/>
      <w:bCs/>
      <w:caps/>
      <w:color w:val="34383C"/>
      <w:sz w:val="72"/>
      <w:szCs w:val="72"/>
    </w:rPr>
  </w:style>
  <w:style w:type="character" w:customStyle="1" w:styleId="span">
    <w:name w:val="span"/>
    <w:basedOn w:val="DefaultParagraphFont"/>
    <w:rPr>
      <w:bdr w:val="none" w:sz="0" w:space="0" w:color="auto"/>
      <w:vertAlign w:val="baseline"/>
    </w:rPr>
  </w:style>
  <w:style w:type="paragraph" w:customStyle="1" w:styleId="bottombordername">
    <w:name w:val="bottombordername"/>
    <w:basedOn w:val="Normal"/>
    <w:pPr>
      <w:pBdr>
        <w:top w:val="none" w:sz="0" w:space="3" w:color="auto"/>
        <w:bottom w:val="single" w:sz="8" w:space="0" w:color="8DA6B6"/>
      </w:pBdr>
      <w:spacing w:line="20" w:lineRule="atLeast"/>
    </w:pPr>
    <w:rPr>
      <w:sz w:val="2"/>
      <w:szCs w:val="2"/>
    </w:rPr>
  </w:style>
  <w:style w:type="character" w:customStyle="1" w:styleId="documentleft-box">
    <w:name w:val="document_left-box"/>
    <w:basedOn w:val="DefaultParagraphFont"/>
  </w:style>
  <w:style w:type="paragraph" w:customStyle="1" w:styleId="topborder">
    <w:name w:val="topborder"/>
    <w:basedOn w:val="Normal"/>
    <w:pPr>
      <w:pBdr>
        <w:top w:val="none" w:sz="0" w:space="5" w:color="auto"/>
        <w:bottom w:val="single" w:sz="8" w:space="0" w:color="8DA6B6"/>
      </w:pBdr>
      <w:spacing w:line="20" w:lineRule="atLeast"/>
    </w:pPr>
    <w:rPr>
      <w:vanish/>
      <w:sz w:val="2"/>
      <w:szCs w:val="2"/>
    </w:rPr>
  </w:style>
  <w:style w:type="paragraph" w:customStyle="1" w:styleId="documentleft-boxsectionnth-child1toppadding">
    <w:name w:val="document_left-box_section_nth-child(1)_toppadding"/>
    <w:basedOn w:val="Normal"/>
    <w:pPr>
      <w:spacing w:line="500" w:lineRule="atLeast"/>
    </w:pPr>
  </w:style>
  <w:style w:type="paragraph" w:customStyle="1" w:styleId="documentheading">
    <w:name w:val="document_heading"/>
    <w:basedOn w:val="Normal"/>
    <w:pPr>
      <w:pBdr>
        <w:bottom w:val="none" w:sz="0" w:space="4" w:color="auto"/>
      </w:pBdr>
      <w:spacing w:line="360" w:lineRule="atLeast"/>
    </w:pPr>
    <w:rPr>
      <w:b/>
      <w:bCs/>
      <w:sz w:val="36"/>
      <w:szCs w:val="36"/>
    </w:rPr>
  </w:style>
  <w:style w:type="character" w:customStyle="1" w:styleId="documentsectiontitle">
    <w:name w:val="document_sectiontitle"/>
    <w:basedOn w:val="DefaultParagraphFont"/>
    <w:rPr>
      <w:caps/>
      <w:color w:val="34383C"/>
      <w:spacing w:val="10"/>
      <w:sz w:val="28"/>
      <w:szCs w:val="28"/>
    </w:rPr>
  </w:style>
  <w:style w:type="paragraph" w:customStyle="1" w:styleId="documentleft-boxsinglecolumn">
    <w:name w:val="document_left-box_singlecolumn"/>
    <w:basedOn w:val="Normal"/>
  </w:style>
  <w:style w:type="paragraph" w:customStyle="1" w:styleId="p">
    <w:name w:val="p"/>
    <w:basedOn w:val="Normal"/>
  </w:style>
  <w:style w:type="paragraph" w:customStyle="1" w:styleId="bottomlowborder">
    <w:name w:val="bottomlowborder"/>
    <w:basedOn w:val="Normal"/>
    <w:pPr>
      <w:pBdr>
        <w:top w:val="none" w:sz="0" w:space="5" w:color="auto"/>
        <w:bottom w:val="single" w:sz="8" w:space="0" w:color="34383C"/>
      </w:pBdr>
      <w:spacing w:line="20" w:lineRule="atLeast"/>
    </w:pPr>
    <w:rPr>
      <w:sz w:val="2"/>
      <w:szCs w:val="2"/>
    </w:rPr>
  </w:style>
  <w:style w:type="paragraph" w:customStyle="1" w:styleId="documentsectiontoppadding">
    <w:name w:val="document_section_toppadding"/>
    <w:basedOn w:val="Normal"/>
    <w:pPr>
      <w:spacing w:line="500" w:lineRule="atLeast"/>
    </w:pPr>
    <w:rPr>
      <w:sz w:val="20"/>
      <w:szCs w:val="20"/>
    </w:rPr>
  </w:style>
  <w:style w:type="paragraph" w:customStyle="1" w:styleId="documentpaddedline">
    <w:name w:val="document_paddedline"/>
    <w:basedOn w:val="Normal"/>
  </w:style>
  <w:style w:type="character" w:customStyle="1" w:styleId="documenttxtBold">
    <w:name w:val="document_txtBold"/>
    <w:basedOn w:val="DefaultParagraphFont"/>
    <w:rPr>
      <w:b/>
      <w:bCs/>
    </w:rPr>
  </w:style>
  <w:style w:type="character" w:customStyle="1" w:styleId="documentcompanyname">
    <w:name w:val="document_companyname"/>
    <w:basedOn w:val="DefaultParagraphFont"/>
    <w:rPr>
      <w:b/>
      <w:bCs/>
    </w:rPr>
  </w:style>
  <w:style w:type="paragraph" w:customStyle="1" w:styleId="divdocumentulli">
    <w:name w:val="div_document_ul_li"/>
    <w:basedOn w:val="Normal"/>
  </w:style>
  <w:style w:type="character" w:customStyle="1" w:styleId="em">
    <w:name w:val="em"/>
    <w:basedOn w:val="DefaultParagraphFont"/>
    <w:rPr>
      <w:bdr w:val="none" w:sz="0" w:space="0" w:color="auto"/>
      <w:vertAlign w:val="baseline"/>
    </w:rPr>
  </w:style>
  <w:style w:type="character" w:customStyle="1" w:styleId="Strong1">
    <w:name w:val="Strong1"/>
    <w:basedOn w:val="DefaultParagraphFont"/>
    <w:rPr>
      <w:bdr w:val="none" w:sz="0" w:space="0" w:color="auto"/>
      <w:vertAlign w:val="baseline"/>
    </w:rPr>
  </w:style>
  <w:style w:type="paragraph" w:customStyle="1" w:styleId="documentleft-boxsectionnth-last-child1bottomlowborder">
    <w:name w:val="document_left-box_section_nth-last-child(1)_bottomlowborder"/>
    <w:basedOn w:val="Normal"/>
  </w:style>
  <w:style w:type="character" w:customStyle="1" w:styleId="leftboxrightpaddingcell">
    <w:name w:val="leftboxrightpaddingcell"/>
    <w:basedOn w:val="DefaultParagraphFont"/>
  </w:style>
  <w:style w:type="paragraph" w:customStyle="1" w:styleId="leftboxrightpaddingcellParagraph">
    <w:name w:val="leftboxrightpaddingcell Paragraph"/>
    <w:basedOn w:val="Normal"/>
  </w:style>
  <w:style w:type="character" w:customStyle="1" w:styleId="documentright-box">
    <w:name w:val="document_right-box"/>
    <w:basedOn w:val="DefaultParagraphFont"/>
  </w:style>
  <w:style w:type="paragraph" w:customStyle="1" w:styleId="documentright-boxSECTIONCNTC">
    <w:name w:val="document_right-box_SECTION_CNTC"/>
    <w:basedOn w:val="Normal"/>
  </w:style>
  <w:style w:type="paragraph" w:customStyle="1" w:styleId="documentaddress">
    <w:name w:val="document_address"/>
    <w:basedOn w:val="Normal"/>
    <w:pPr>
      <w:spacing w:line="300" w:lineRule="atLeast"/>
    </w:pPr>
    <w:rPr>
      <w:sz w:val="20"/>
      <w:szCs w:val="20"/>
    </w:rPr>
  </w:style>
  <w:style w:type="character" w:customStyle="1" w:styleId="documentaddressadrsDetails">
    <w:name w:val="document_address_adrsDetails"/>
    <w:basedOn w:val="DefaultParagraphFont"/>
  </w:style>
  <w:style w:type="character" w:customStyle="1" w:styleId="documentbeforecolonspace">
    <w:name w:val="document_beforecolonspace"/>
    <w:basedOn w:val="DefaultParagraphFont"/>
    <w:rPr>
      <w:vanish/>
    </w:rPr>
  </w:style>
  <w:style w:type="paragraph" w:customStyle="1" w:styleId="documentSECTIONCNTCsection">
    <w:name w:val="document_SECTION_CNTC + section"/>
    <w:basedOn w:val="Normal"/>
  </w:style>
  <w:style w:type="paragraph" w:customStyle="1" w:styleId="documentparentContainersectionnotmulti-para-hiltmulti-para-opt">
    <w:name w:val="document_parentContainer_section_not(.multi-para-hilt)_multi-para-opt"/>
    <w:basedOn w:val="Normal"/>
    <w:rPr>
      <w:vanish/>
    </w:rPr>
  </w:style>
  <w:style w:type="paragraph" w:customStyle="1" w:styleId="documenttxtBoldParagraph">
    <w:name w:val="document_txtBold Paragraph"/>
    <w:basedOn w:val="Normal"/>
    <w:rPr>
      <w:b/>
      <w:bCs/>
    </w:rPr>
  </w:style>
  <w:style w:type="table" w:customStyle="1" w:styleId="documentparentContainer">
    <w:name w:val="document_parentContainer"/>
    <w:basedOn w:val="TableNormal"/>
    <w:tblPr/>
  </w:style>
  <w:style w:type="character" w:customStyle="1" w:styleId="bottom-box">
    <w:name w:val="bottom-box"/>
    <w:basedOn w:val="DefaultParagraphFont"/>
  </w:style>
  <w:style w:type="character" w:styleId="Hyperlink">
    <w:name w:val="Hyperlink"/>
    <w:basedOn w:val="DefaultParagraphFont"/>
    <w:uiPriority w:val="99"/>
    <w:unhideWhenUsed/>
    <w:rsid w:val="0078194B"/>
    <w:rPr>
      <w:color w:val="0000FF" w:themeColor="hyperlink"/>
      <w:u w:val="single"/>
    </w:rPr>
  </w:style>
  <w:style w:type="character" w:styleId="UnresolvedMention">
    <w:name w:val="Unresolved Mention"/>
    <w:basedOn w:val="DefaultParagraphFont"/>
    <w:uiPriority w:val="99"/>
    <w:semiHidden/>
    <w:unhideWhenUsed/>
    <w:rsid w:val="0078194B"/>
    <w:rPr>
      <w:color w:val="605E5C"/>
      <w:shd w:val="clear" w:color="auto" w:fill="E1DFDD"/>
    </w:rPr>
  </w:style>
  <w:style w:type="table" w:styleId="TableGrid">
    <w:name w:val="Table Grid"/>
    <w:basedOn w:val="TableNormal"/>
    <w:uiPriority w:val="59"/>
    <w:rsid w:val="00FC1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22F0"/>
    <w:pPr>
      <w:tabs>
        <w:tab w:val="center" w:pos="4680"/>
        <w:tab w:val="right" w:pos="9360"/>
      </w:tabs>
      <w:spacing w:line="240" w:lineRule="auto"/>
    </w:pPr>
  </w:style>
  <w:style w:type="character" w:customStyle="1" w:styleId="HeaderChar">
    <w:name w:val="Header Char"/>
    <w:basedOn w:val="DefaultParagraphFont"/>
    <w:link w:val="Header"/>
    <w:uiPriority w:val="99"/>
    <w:rsid w:val="007422F0"/>
    <w:rPr>
      <w:sz w:val="24"/>
      <w:szCs w:val="24"/>
    </w:rPr>
  </w:style>
  <w:style w:type="paragraph" w:styleId="Footer">
    <w:name w:val="footer"/>
    <w:basedOn w:val="Normal"/>
    <w:link w:val="FooterChar"/>
    <w:uiPriority w:val="99"/>
    <w:unhideWhenUsed/>
    <w:rsid w:val="007422F0"/>
    <w:pPr>
      <w:tabs>
        <w:tab w:val="center" w:pos="4680"/>
        <w:tab w:val="right" w:pos="9360"/>
      </w:tabs>
      <w:spacing w:line="240" w:lineRule="auto"/>
    </w:pPr>
  </w:style>
  <w:style w:type="character" w:customStyle="1" w:styleId="FooterChar">
    <w:name w:val="Footer Char"/>
    <w:basedOn w:val="DefaultParagraphFont"/>
    <w:link w:val="Footer"/>
    <w:uiPriority w:val="99"/>
    <w:rsid w:val="007422F0"/>
    <w:rPr>
      <w:sz w:val="24"/>
      <w:szCs w:val="24"/>
    </w:rPr>
  </w:style>
  <w:style w:type="character" w:styleId="FollowedHyperlink">
    <w:name w:val="FollowedHyperlink"/>
    <w:basedOn w:val="DefaultParagraphFont"/>
    <w:uiPriority w:val="99"/>
    <w:semiHidden/>
    <w:unhideWhenUsed/>
    <w:rsid w:val="00A66F1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oangTruongSoftDev/French_Conjure_Swift" TargetMode="External"/><Relationship Id="rId3" Type="http://schemas.openxmlformats.org/officeDocument/2006/relationships/settings" Target="settings.xml"/><Relationship Id="rId7" Type="http://schemas.openxmlformats.org/officeDocument/2006/relationships/hyperlink" Target="https://github.com/HoangTruongSoftDev/Resto_Inventory_Clerk_Android"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linkedin.com/in/hoang-truong-pham/" TargetMode="External"/><Relationship Id="rId4" Type="http://schemas.openxmlformats.org/officeDocument/2006/relationships/webSettings" Target="webSettings.xml"/><Relationship Id="rId9" Type="http://schemas.openxmlformats.org/officeDocument/2006/relationships/hyperlink" Target="https://github.com/HoangTruongSoftDev"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Pages>
  <Words>421</Words>
  <Characters>2404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Hoang Truong Pham</vt:lpstr>
    </vt:vector>
  </TitlesOfParts>
  <Company/>
  <LinksUpToDate>false</LinksUpToDate>
  <CharactersWithSpaces>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Hoang Truong Pham</dc:title>
  <dc:creator>Pham Hoang Truong</dc:creator>
  <cp:lastModifiedBy>Hoang Truong Pham</cp:lastModifiedBy>
  <cp:revision>13</cp:revision>
  <dcterms:created xsi:type="dcterms:W3CDTF">2024-02-13T05:42:00Z</dcterms:created>
  <dcterms:modified xsi:type="dcterms:W3CDTF">2024-02-13T07:06:00Z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19055f9b-929a-4401-b6f0-8ecf84d2d228</vt:lpwstr>
  </property>
  <property fmtid="{D5CDD505-2E9C-101B-9397-08002B2CF9AE}" pid="3" name="x1ye=0">
    <vt:lpwstr>jDQAAB+LCAAAAAAABAAVl7Wy60gURT9IgZiCCcTMFmZiZtbXvzuZXeWy5e5z9l6LZQQRIkicFRFcZBFGJEWIgXicwCiGFigc6XTNQ0+tpqR78cFZDzKHPNNZHVba0vK2vmRsCQ8Fihw5Cs2syOVkHn+3Me8tvOkKXUl/7xlSnd40CpBUme5qVuO2FN7XQOlzg01YrpU2OQikMZB1uF2eOE83UEauopGCIWfhcWdKFAX5CJpWAOVLaBWurKZrHzt</vt:lpwstr>
  </property>
  <property fmtid="{D5CDD505-2E9C-101B-9397-08002B2CF9AE}" pid="4" name="x1ye=1">
    <vt:lpwstr>qRNTOH7ILa5u9sbJgldAzHm0J2Cs07Dz4sacpDRoKCPd1wo1PUDPutyBm0avhFyjlxC2C5hXHjwDlu1IdpOhYZiLIa8XxDt9w8oAJkY0yW9ANXL1R/k0EPH/uIOFmpOh7SN4PF0J0TsZCAo1u57vnaKw0X1iepJ5IPeffHzFYno79Ha45XQJrO3N99g/zKuJmnJf5XuqTcp9YOjpQ+pgnm3yWLbs+6Z0eWLH48IsCpiK0Kh5j5vBkR/wb0D+Jqr</vt:lpwstr>
  </property>
  <property fmtid="{D5CDD505-2E9C-101B-9397-08002B2CF9AE}" pid="5" name="x1ye=10">
    <vt:lpwstr>vfZQ1dfv4+lMoVf/fk/v1/y2Hu0t9CKGbEms8wtpMIsjzgPp3QgvtWky7giRuo2i9AqPD9jm2vzEiUvsNz+TBUxipEwZoecuiZUOlgdYoAOyDkOwXeaSHh2d7fEicdH90UYu+IL9BYkdxV3ZK4RPUYFkc45Rotanfmc1OGXVcrEWA22e//+lYciMr+9aSWA4kpvuqF7N1l4pBJg2vF5lmpFyCT3sfvrySuBgrHZEYiDEFcnPTOxA09C4hAcE0eN</vt:lpwstr>
  </property>
  <property fmtid="{D5CDD505-2E9C-101B-9397-08002B2CF9AE}" pid="6" name="x1ye=11">
    <vt:lpwstr>cbHU3kwHW+s8wr7Cf4MZ5htM69dDq/h7q988dwh4NfJE2YcfaC5fkrkS1e24dUbtV8NxH08cBPlY4WQr6l7rTf+l1ZhkkVXr5014Nu7jzkd60syyQDTGFpNoTE9t3efC8GP3qU0s8imjwt4l7tmg/8GqfiGgQzYwfhNYVH6vZfU7ZUM/RNDBH4M9SeBrNmhZ+0qI2NHnfXYYhgxsxWjTyW9yszBKc+L3SLca/3onL7Zf9F/2Xg6DKFp2DMvytZb</vt:lpwstr>
  </property>
  <property fmtid="{D5CDD505-2E9C-101B-9397-08002B2CF9AE}" pid="7" name="x1ye=12">
    <vt:lpwstr>NndgwWnCFtC25l/zBqowvqXKAJrBSkJEQx/CDMvMVHaFE/MsYZCe4wSo6nmU/CznmRGy7IXTdO7eSGhqI8RlFOjETDu4EHEKaZgdp3Usgmj0j/YMHDMAghbkx5mfQdaDLUe2LZXOL2udEEgfNn2HHy6VcW3XVdm99SHLxpSzEEgk6+Qb3Fq4GtP6eeLOL/eGlsC8f7Q6LFrhzopGKqDzKlF5e3gbrZqBUMKFo/6xDw0YSfRr30UmO0YhIdDfI8L</vt:lpwstr>
  </property>
  <property fmtid="{D5CDD505-2E9C-101B-9397-08002B2CF9AE}" pid="8" name="x1ye=13">
    <vt:lpwstr>XLwXNqo0xCVH4P3oBQvojMu/nIET7YiUX9rvfCvNGmKDx/UBxetKAL5tGhqSzsQvllDEmrTka/L2HchFNsOS22J1sKQtj8Qapkgg61YAxk+ONC8eZ0dabrZyDjAeDF1bLT6OrW4omwavZ3m/P7WaVYRWlQjG+x0N2+6o7enOqG/8q7ja5CNmCo/t2ulZ4ct56KlueSbh9k825mnTtWVNE4v2JdV15ECqVzPoNV/dufRRKPzW+ErLPh76sbPE4h+</vt:lpwstr>
  </property>
  <property fmtid="{D5CDD505-2E9C-101B-9397-08002B2CF9AE}" pid="9" name="x1ye=14">
    <vt:lpwstr>EPs2tMEJ3HX3HiimJtSH/RFrguvFW+beL9CsKx7sPyfEX77PWkffwcGRBq63kO4uaB9hoKTZaJmCGQuTTGzesNvvEVYP/cL/308LcVhE8jImGMplk0L0/9DfqsZoynHJrs2ow8B6CKDzkWmFHK+GfFqFzWnp/irQbazTshl+mVgzbbu9WHMQbprFOEgFshbzNJLxeNjAdemI+n034YiFJLUZ0NfQd4VTIHDly++Y5mtJ79dGIcsLz40APwUtKe1</vt:lpwstr>
  </property>
  <property fmtid="{D5CDD505-2E9C-101B-9397-08002B2CF9AE}" pid="10" name="x1ye=15">
    <vt:lpwstr>MhvhNnxzEpN0n2tGFfcuFYOGSgziVtgOUQ52B++Zo4x09Me/256u8E7nNuGkR/k1+UkwxEq4vk4dXZ/DcZqLFLDYR2bXCv+QWW3U2PAXSrzxwtKDJ5CbWyG7PVvMxyc2WvjEqSy7Fj+MAN5psNlhG1l144ljj/v3lLMPiV9zf5MvuONDh6y0oTWRyAf7+R+sSG3goD4aQbI2Y4YKidXN91HPxgKPu8hlJ5j7M680kcDaAf1XtQOo+03MyT9afSe</vt:lpwstr>
  </property>
  <property fmtid="{D5CDD505-2E9C-101B-9397-08002B2CF9AE}" pid="11" name="x1ye=16">
    <vt:lpwstr>auDqR2GSZqk81l//ijXszTUU/A0LDC2CWXMwSGCHML1yrqrUISxJdaW4Yp4YtW4qknLcb5D/cG/qvKq991Qt+r+CszlSg5l5aq4JRYaO9vsDIBTLvCOG7edNQUbZ2xqgr7bDOBS9GqjEQy1QvLsnow/s8+/HPqO4rZoR2Xsz6hzsB8AsAfM+nD5ONnFN+UjCSZemhJu8z06VkNtrWuWjiNdxAyCzRC2X3+GYjENNWWRLYx4kjSP6xlB19Ps7u+J</vt:lpwstr>
  </property>
  <property fmtid="{D5CDD505-2E9C-101B-9397-08002B2CF9AE}" pid="12" name="x1ye=17">
    <vt:lpwstr>kWxaJqT8dyoUdiGP4GtiGX9w9yiNLgW1mIQ1KJryZnMFIqzd4voM/0LzyxzEDnvef0Gl8LmaZ4wHTp/zpQBvAvBrhHbVjzZ/adj2SpRXXTKgw9yyzfCaItnLnd0PRI6YA/xZaSKkIncgvK9x1atAdt1VXq7OjR80ldlbR1l1RbbAFcZotB4pZqRi8+oLgpJgmM8JiS0h+YimAwYUcgjILPuM/Q59tmWrIEtshB+0s9pVuEZYsLdDXSrrbCOrJzv</vt:lpwstr>
  </property>
  <property fmtid="{D5CDD505-2E9C-101B-9397-08002B2CF9AE}" pid="13" name="x1ye=18">
    <vt:lpwstr>vlAUnyHGjkoMdwsOJ1jCOufyfgTM0Bylf744CLfmE46R8M/oB0JSfaIC7antdWRb3GyyHxngrP8gI8hGwF0HRunynuczcLk8BZdOb28Y1+A9EPLpVQPpyYioxSTi38z4z9wNH+0n8hnRDKB8jPO1O+bHIY7kP0yAZlJiiK33unCvZnZHeNqApVNm/sURc7xRw9GhtyptxKuMp+QHvI9QQRsWff2An6tvKX9wHvCIxRz7ogNz/uFA0291R8Y7IDy</vt:lpwstr>
  </property>
  <property fmtid="{D5CDD505-2E9C-101B-9397-08002B2CF9AE}" pid="14" name="x1ye=19">
    <vt:lpwstr>irApPf5A2Xf0hgJkzLB8+atAgH6+pSTRQdWoFNEEGPL4DUpcVhR1Qf2caA1xi9VEcbpVDMNLkHvI+lQBkedif4oKToAiYUkMeR55jnIXwgqDze4+241HCLNXD2ssGHvGeKOL8neMAkXmvqlW4Habvc+KtOQDEFXPr/Sq8+5QhrvrPrFWfxRO1+uc901Uyx7NqVTt6LDoVhelDuhnrC9vTh02cTibSIyhQKDqSDvMl3zZk7Gh+4wxSgb7CsmAriO</vt:lpwstr>
  </property>
  <property fmtid="{D5CDD505-2E9C-101B-9397-08002B2CF9AE}" pid="15" name="x1ye=2">
    <vt:lpwstr>LbAllYsVfTp98LNmKEqudtonV/DfuQPW3XZHjOQQNZHZXNtTqxfwQormYCt/sEYCRzUrLUuS5zcZyJWasY0VitSXWG+dmJz4g2aQ+PZ1e6m3mG5tDw+EJOTWgFnH1em8QGuwQ9iaByMwVyd1X6FQRk4BQeB3D1oYWITXIuqhrcxkWVYKTZMDeEwPSrQ1clyN7ikLjPDeO+xodq4mGqA5QaPCdyeV0nzmaKsqgbThuAk3cHYsoHG7hcORjIT/m5a</vt:lpwstr>
  </property>
  <property fmtid="{D5CDD505-2E9C-101B-9397-08002B2CF9AE}" pid="16" name="x1ye=20">
    <vt:lpwstr>Nm+w/PyoHBXQkJbuZK00DPOXzTgRQVPv1nnSQSgumN8OSIaw2CVTlHUCp5vSgpWXasTOmyQ0rEl2Voi0f+hwr4404YZSbKaMES7GmnnUR+/j8ASJAx5N8PjrrEpVF/IRytfI9pbl/JY7GfAcne5n3wQ26G1FSdq+FyLtaP/imrBxYT1I/BH1WFUxx/2Fatv+5VoQ0rtu2cVqSbUBW9v3h8SRP3THo9zd0OsXEUD8hDLEkjGoi5t9WazMO3oasGx</vt:lpwstr>
  </property>
  <property fmtid="{D5CDD505-2E9C-101B-9397-08002B2CF9AE}" pid="17" name="x1ye=21">
    <vt:lpwstr>c3UV96XKpGzfEKYiLiySbk6Zvxf2S/gcqg4JsXCiZ8bOt9XlOl/Ma9F31AXOj29Q68IYkV4wpav6ttI2eSBjWkuhEM1CY2RZt01XQmooLG/u77rg3r1BNC8q3UpX7k2IyluMMDE0M1o/oIQwii44pj6pyY6VVmMZSzvfIA7e1N721serhEvR+sTATKmP98qTgDuETg8Gf5he1b2VWrNFXfqGYKuZXTBo8YZqg0yxekInpL1VO5Xy+qB72UnUFCQ</vt:lpwstr>
  </property>
  <property fmtid="{D5CDD505-2E9C-101B-9397-08002B2CF9AE}" pid="18" name="x1ye=22">
    <vt:lpwstr>2cdD5HSGE7e4KCZeQt70ZRqWLlpRcw4VAFCLyI0rDHqzZnq+tbI82REzHyiFGOFL2Y2D904G5IbYrkT1P0/RFFDx9nvdtZxoLoRpjuKRZvY7h1Uf6OVUDyYW6CqBqEj6sxNWjfiSd2PRgH3wosjUMoHaDSDLUqqG2VfFkXhUl+/rh4UbSYOXUgjM8Oi0A/FlaekUB+vDEBbo+GQbBjSaNnsGUxIK5dxC/+MFO3h2rsIaDTBhIANnz5Y8Ovkg6ag</vt:lpwstr>
  </property>
  <property fmtid="{D5CDD505-2E9C-101B-9397-08002B2CF9AE}" pid="19" name="x1ye=23">
    <vt:lpwstr>t23vOuvRJONYSi7hTK5JJQ/FUWvUoAkoX537+86NeYl5BG0EGGHw4tnV/tXzi75UowVjhQIWqz0hdis/w2flafSH3L5qYc8MUJ+wtuY518iYIcNUx4y7R5QHt1xZSUW5KxC9o4RwXoLqd563nvhCth5dJnsQXjxvbBFN5JMAfjWPU0kwzUI+5jt7CLoyC2mWHp8xPv88owgWqnVm0HyF82jke/eH952XO820mblqIA6eIuC0XacI1EWzem67EKU</vt:lpwstr>
  </property>
  <property fmtid="{D5CDD505-2E9C-101B-9397-08002B2CF9AE}" pid="20" name="x1ye=24">
    <vt:lpwstr>mRsdDKFfgxRdhpSPyBHRDJUu+y92HmFWZhfUM4s/KHMS5DHXjc9VC5nYBK4KiZV25R6S5N/+LqLTurJFTt5rjfsBw+lZN6T7J7nQ0PEP97jwPNUhazln3p9hG3WB/0TMVSij8tvkDAhLVeLXK25R44VJjb3JKRXM7U3Ol9Wa47Jkmr70xDx4V8JntSieEoMMRi38n2170B+S4OgmHZRbFIZkhwrYAn/k93cGyAb4j9n6Ae3vWlGQOhdfZSGrZOb</vt:lpwstr>
  </property>
  <property fmtid="{D5CDD505-2E9C-101B-9397-08002B2CF9AE}" pid="21" name="x1ye=25">
    <vt:lpwstr>O8cSmIfh3ctjYsFmVpL9KPiqp9tH0BMTCMgU7y1md4YHuBPBnqLfOqmSWOpPCUNSF7k8FAhoFcTcT72rvGBmi9PAX/3w2TAqe3JzSZbgMZXNDli1FTzAJb0I3RY5LGAoPzZ2SSftq8Lbdeez+im2y4HlaBfbAQ1IvcPBvuxzk3L9cueC0AlvHHMjcKSbyTxIKjiqSkE8yzmHAp0MwOQGuUSgFCagGerXvSTcW4N1d3J83KlJq6wxeNqY8XbqO5V</vt:lpwstr>
  </property>
  <property fmtid="{D5CDD505-2E9C-101B-9397-08002B2CF9AE}" pid="22" name="x1ye=26">
    <vt:lpwstr>dAvwlkMJhTB+qPiSWhY1Vc0VYGo56fisRk1Xoy8qNgX4Xop1Ky7gUDnMC5WW0iaoNHZ6zdg+/lOHaIOSV56SNs01+RBfa+V09biZSP9o/6GQLKmLXc0h85K23mGPYraRfgtS5Ymm8wUNnh7/uaU0FAhmNkbydcBxDmDZbYthyIWZWndpOK5ot6c93vB55h1BA2kUsGmcwqwTR3+pF//xX7c2compvuWQD5zf4g8Af7WaBrpbHJE9HjJFpT8x3GV</vt:lpwstr>
  </property>
  <property fmtid="{D5CDD505-2E9C-101B-9397-08002B2CF9AE}" pid="23" name="x1ye=27">
    <vt:lpwstr>66Yz8A/U55xd59YeRGlJ/SxsO4v26SkjmnMNdVb0kmid9cn8ZPz0yWlxoR25feXkesWjK243cyrSPkumcMcdDLzlmDEk+v6f8TVe+OWJIo+wTUAtF0hJPzbONy9bF81ot3xHIxO2kUSDgdvivB5hLf6PZCL5E4jhQVIOVHafWwvauMvMu0Po30E6b99WRqOXqqCmD4JvpxT+TZiKznAhWVpV6Oe6uQivMiDVvq1ajUX2Fw5VccS0zkqhjXnbtHT</vt:lpwstr>
  </property>
  <property fmtid="{D5CDD505-2E9C-101B-9397-08002B2CF9AE}" pid="24" name="x1ye=28">
    <vt:lpwstr>W19qqg/yduMak0rNtUR34m3zpvB3fp0akdvaImn0900CF1DKqpZwTbcLbuOih6r5fBXRvkqvFdzKH/pgZC1Rhhcg7B2WgMwCPmpWjKHPiA3uJ6YcZk6nFBiQ6cdo6/ajoj+RRMQQB/wkOUNrNAYpk3Xq0XqpnrtCc0YFbQNKtKEhFFttrr0El2hN3zB7H1LZpxLcWaOcJ4PMxdT9aovHElkx9yZR+AY113oe7dKZisOZn6dD4Taf7eue1Ch+6DA</vt:lpwstr>
  </property>
  <property fmtid="{D5CDD505-2E9C-101B-9397-08002B2CF9AE}" pid="25" name="x1ye=29">
    <vt:lpwstr>TIEXZVL1ok4o2gY/JvEWNibNKQa9C1Q+LjVrKoiLM4HG710OoYD0jQTAWLhalna93N1otCnWodMmaSP4axmgSJu20fqKY0dM5uYQeGSxu++/b4uMpF4EVbzeQNfXHXVrNfL5O03yFeL9iXEL+dFeuMt3S0fpne2gne84nMhFMu2kKHE4U16if3Is/fX6f7o+Ak/PYqWYyAMMiLin8SbGXoCLGGY5Mlld1SisOBA7XWqgLmqXdLJ2LBy3nhiZwb0</vt:lpwstr>
  </property>
  <property fmtid="{D5CDD505-2E9C-101B-9397-08002B2CF9AE}" pid="26" name="x1ye=3">
    <vt:lpwstr>Ku23/1Tv7uJ5mstZX65yryLBMAq5lWWymIfGT+rnaEhLeUxyWqhqWHytG/x+J+4HrVN2eP3Gat9HOSKOrExWy4ZKvZIhDHSWcW5qPaepBjFlTv4gMc6ZxzD2UxQFIuIsIpZxWfabp8Z+LeJvpK9YO4kEM9y5P3u4H0bsm+L2ZKc/5BDLWwsc6xb0QKCxVIVoahthivqfK4pzeRKI6o2f/72hmSlBGD9L9YKp0GLaH8wAgTWSiOr86aIIt/F6Cww</vt:lpwstr>
  </property>
  <property fmtid="{D5CDD505-2E9C-101B-9397-08002B2CF9AE}" pid="27" name="x1ye=30">
    <vt:lpwstr>+I/LkpeYD9DcrCaFw7KD7e71qvyaH/Vn+aLlWXolFCJE40DFjJVrbLc3HH/n6eGWt0YSgakuogf4NdAeJQ6ujaWwZ4T6jzgn/O6DoNUxqrzJ5o75aaJ4dGyw8y1ouL0BkGnQcjLufA5eDjumyQidDknIecFh7xoGNXLVcWZAr0POhTEGjNr4ra8FgG4wdfmQQ0V0pBM3ZQKhdsZ68TbvNHkK2Z0ATQrBI/Qb+4zejciOrnSGgTqkMeD9JSSDbo9</vt:lpwstr>
  </property>
  <property fmtid="{D5CDD505-2E9C-101B-9397-08002B2CF9AE}" pid="28" name="x1ye=31">
    <vt:lpwstr>Qi/xel2GzFTVg0Nqj5zl3eLL35XScucgmZBi/9dEZbUd0vrKc9aOjx+Z32benpujiZKZxPqJjUcJfaHa1yQCVVAgFC1qsMM0dXHRyCL+1LgAXZ/dowC3k8MRR/rCKeSPiq5bHKSfa5U0/21blHgMgWX07v02FNzGx54UUbHww1ow3KdpL4oTvSN/+4eYn9HdVgjtQlxy/t/eAktQ2JWiumnouPzho9c2V8+GK0pMKkjhcNQSG7v0kbpRZV01g5U</vt:lpwstr>
  </property>
  <property fmtid="{D5CDD505-2E9C-101B-9397-08002B2CF9AE}" pid="29" name="x1ye=32">
    <vt:lpwstr>NfBu3toDUaFY4J/2g0s1VaQ0WefUDZ3Dm1xfrdrjXKM4skcQcVa6UFQ1M7ZLRtnuTH8bMbN7RalFLadr/Cu8BWTfFtxtIeNjlXsyVtpw1KDjNBFaXdOI8sd0ko6jCEK6+nLvqEf+tKppVmdcAuFry21zWeUxC/9zvkRR048o1vuvSZNfjKTfBz2ve/09OSpSLg4fGA9AcStHeVy8eO+E5v4LCaGg0xRgsAvBv9qzUoI0kHqrGfpjrhc34MFUqmX</vt:lpwstr>
  </property>
  <property fmtid="{D5CDD505-2E9C-101B-9397-08002B2CF9AE}" pid="30" name="x1ye=33">
    <vt:lpwstr>LKa9N3ndnz4HWSsyxbFonqit2ZApJ8CnfLIkPg19rvX9bwbbSGWpqMWQKa6Zhaw2HD91nRYB/NQgderP0mqAbfnJXtt+2+JsIexUhp4WAs/DXAxnn322yTg6rosUBau3L1J2Nrk0MfpYeJIj08qcTu5PUOENMIXCnuEIGkVTdsYKc1uSAkWNLszuXYE8vcahJd0oSuW078RtZlFW1G26Fb1YfhrlxPrSY9kv6k1MoehCDy3UKqUpe2LbewWRqhT</vt:lpwstr>
  </property>
  <property fmtid="{D5CDD505-2E9C-101B-9397-08002B2CF9AE}" pid="31" name="x1ye=34">
    <vt:lpwstr>A6Wgb9XTQNmQFk7eQde7JRJXn5W5DX/6NIxynS89I7ABPYC1/+oAOlTB4xoTyEkz9UmDrWLqGwCFEw67QIXTQMWXW3oD/R4/WwgMOqPj81k0N/+9sMRbTqQPurbGk+/jyOdEvre6tu9smyMiwQzsY6+MvsMgz6ov8JJFwikLO+BQWldv1ergQyEPqHc7vl/8pGbSOS1/z499lMd/wW5hIq6DPsvJzsd2Tv7ybZN23Rr0LypglXJawGnUDirf2gA</vt:lpwstr>
  </property>
  <property fmtid="{D5CDD505-2E9C-101B-9397-08002B2CF9AE}" pid="32" name="x1ye=35">
    <vt:lpwstr>u4nuqch7OCWqLc8onbzEomFQo8lHdlU3GV6AAcB7unjcDDoD4T2XF1EpGGcopWpROKIsPV8pXHGpq7w17U0NqB/PGEDiQ4LeWn2ojEphJc7KOtl3mQHw7HHN/h31b4ZSI+GFOsGREifFg8xwU7w9xxgJ4tZL2vnreSCtFjSjtLQvY8a5xbfRLuGIsYMoVn+9mVDtaSO4weDRHB/9Z/z8iB5F2j7XfQnuwUwhKeBstnm2h4nwcQBgW3okiEa3Ecp</vt:lpwstr>
  </property>
  <property fmtid="{D5CDD505-2E9C-101B-9397-08002B2CF9AE}" pid="33" name="x1ye=36">
    <vt:lpwstr>o1cgaR6lsV0HLva2ZGgSRHalqanlEzPH1hSK/ZwG7/MiXn91bEB4ysdXal2z/b2b+O5h4GTYqDCEg7gJaZ9jO9XcKxRSr8m9jRwYMT6YYig12CR/Oi/cW1RdJvvS5C5YYm5fQDIsGWaezshmLG9VlDKF6Dw4SBuK0aexxQgJ0qAlbUH8fOdsM4iBk6AhfNfnncAeiWsC51cybWyQyRCyVFmqpmCiOjNNhReNC0gZ+pS1Jw6sGJWeRN8pkmP8o8F</vt:lpwstr>
  </property>
  <property fmtid="{D5CDD505-2E9C-101B-9397-08002B2CF9AE}" pid="34" name="x1ye=37">
    <vt:lpwstr>fJip3ukaDa27r4Bn2kahv5o9NrAQXFxQwkBgqnHqZ7yM+on57zc4R9TtVswtZWwosHEIy7H0dEVCPSccAFlyj9dYh/688Eak1bpFRhLyC3+CPIOa3OKaE+pv6TDoVK9HsRCdO92/epR0ImqTnzBjuuvywmLXTZBH+NXp0rUXy92Jatu41UVDY/2Z1kEylZ+2b+VsT4Yw8j9UxfErZCaU9CJLVadE90qnF4foOQdM2mQlagLlpVPxUsbE6f0viDb</vt:lpwstr>
  </property>
  <property fmtid="{D5CDD505-2E9C-101B-9397-08002B2CF9AE}" pid="35" name="x1ye=38">
    <vt:lpwstr>ydxxecibmIcSRXfMutpZRDXmGDJGYvzZwLvRttgEMf1b00+cuez6zPzG9MSESkh9BCQZt+gOFsVdG95HGxm4xSA3MQi6po6qz+0axgyKCjQAYAKossieta45c7St8gI32HZLE59dg9j+BkXecWDrdbRWfbiabyS9pjTm+3D4tHTjQHQTte4hJeBLbiekt/gIPXghP70n6Cxi27DopuN8n6yG6MGYRCvX8AoAIUUMajInTkCIJ/EmZvvlgFWc1XY</vt:lpwstr>
  </property>
  <property fmtid="{D5CDD505-2E9C-101B-9397-08002B2CF9AE}" pid="36" name="x1ye=39">
    <vt:lpwstr>Ii1uri5f4jLxw9SydofKxq/Fl2BaT+pLAxOFiFU8OeZICcsosyS7+MlD4NMN+/No+GjyyaWcqZwAzyoLpLReNTf/k1iHjvPQxwoPucv/h8CObTxm27o7gENNDbI0eez9cWTBiCE8/6UzxgcVEx103/Zy1oqDwaZ/qZ1ia8V8WMcTd5mncaWC7oX8P7JswJhUwZYK5Y0/q3oP9ZvAhep3yQUu/ql/sLi4u2ys1IZblDbCMTAhKCemiOI0OXCm++R</vt:lpwstr>
  </property>
  <property fmtid="{D5CDD505-2E9C-101B-9397-08002B2CF9AE}" pid="37" name="x1ye=4">
    <vt:lpwstr>uKikzv11zw8thegc3GGkulLvzUF13KUp83TYcIPomIzz3WN8ox30rsZ1Bw3qypr9u0WXwF7l5LD+q1Uf/OLr7ZWqTJr4pbiBUPu40zOfjMlMYpU1XYIOIZXTTrxxfF2wI/0M4A5VKOUxP+29dJvDafFK5+xzOdY27RUdPFXuURwUS7ACGegTmn/Tl8fSWjg/riG9b4UOruL0wb/P2nRKAckigfCgKA9VLQ+ePEZmpEl5IbEVSTMP9ntjTTsDQY6</vt:lpwstr>
  </property>
  <property fmtid="{D5CDD505-2E9C-101B-9397-08002B2CF9AE}" pid="38" name="x1ye=40">
    <vt:lpwstr>ZdgNss9hCdeVeHl9zwF2MHVKwlb6twveSb1L6LnxYd5ATNUYqkQqiMF8k0lLUrUbNOpEvmo0ouBzvXaNiBB/4dglVzU7jIrhFVp8Abn6EDXz5RCYB8Uw7aDrKVH/aW6xy+uEqOMmEErpSG4kFz+9cWjhLnSma+kjtXkz/yuA79Xce+HenxCS9989ad+fKc5NVgWXLlqKcUVLoff2uc9iH4C5OtqRaJlKClFEvcKGPl3wmUqSI7r++BWoNzTTQDC</vt:lpwstr>
  </property>
  <property fmtid="{D5CDD505-2E9C-101B-9397-08002B2CF9AE}" pid="39" name="x1ye=41">
    <vt:lpwstr>d6faTihUGIQKYRk9Hq/BRCE9SZWK3InzndSp/FeqoXrF2j3j3BHF1MjJNuWWGrabTiccooZF7oUpO9VyC0IVCgFcxxFECAa6AfHcULdx+s9vV0w4GjoEq12FS9IA4zMjW3k9bsR+00rrc/DHC4QjKGTm5BCvAGdTG5ashGTHFG/FMwqfTqxXVcnaJAIeIZJhFU78CaIw4XaVPL9zV7bYrmDD4cpBDQnl92UDCWsyw2MnSz9jfrcAo3naXFgk/Vr</vt:lpwstr>
  </property>
  <property fmtid="{D5CDD505-2E9C-101B-9397-08002B2CF9AE}" pid="40" name="x1ye=42">
    <vt:lpwstr>Bgjrv4zrv64Se5HU07RsQGSJoVI6NPfgJ0o+rKgMsnilxig0kxFuF5B0Dkr+55X5Ht7UHDUOdr16bqaRLGv1i1/VpQP5WXF5uvAS4EtL982n9v3JqkNTZYFypYF11IOw8bmX+KyVYJ3rFm0iQPO371Q5ErbyCrj51vW5mKOOUhAu6ZH9AVr4QytPJ2zHrJHbP1D7Zpp/9E05+3v8eBn0lHzvvMZt09LelvF8ovoQ6zmP/GMHhC6UlVTq8bFPbbE</vt:lpwstr>
  </property>
  <property fmtid="{D5CDD505-2E9C-101B-9397-08002B2CF9AE}" pid="41" name="x1ye=43">
    <vt:lpwstr>w3qVB0g9ZpyW8Nu/1gp6I2rbgxXLWkePhghNiKdSuUpNyyb5YD12xSQyPuTeXVneJreAshynRUvgdht6FcDMOfrnPp0Ie055T5E2yNt266TWp8xDPcR0jwSM6k0mRHNYHsAMUU4cApiGqpzirqYQtdd8kRJfnoGUkr+qB+nSjZqqqkPaTxsEIV9e0miLi7ztYq4jHUTTXOaSYK/qz6e0RMmkVg9lcHOZMtrN7+1zK5FeceN/3MJsPxFtJa6yovT</vt:lpwstr>
  </property>
  <property fmtid="{D5CDD505-2E9C-101B-9397-08002B2CF9AE}" pid="42" name="x1ye=44">
    <vt:lpwstr>0e24hQsaC/17QK6XL7OPfarYl7I/IIihLVIge4VQlDtgRb7gQD0wg7fimVEjk8ZsiY2q1D1rcQQwpkGuRaEkrjj5w/Mc078c0a43l8azmqrY4kRTR/Tq73LPEZWtnwrSpnGE/OEDYlkC26U+9dHs7suxQ6rG88bQ9lnyAK7gxpwXr341mL4UDCJqmBSX+6xky4+Nr4psvttZTf5NgEBXY/nGnuObyXspAnAbhCwK/pA/sgJxdt+25RkpAuSR+7n</vt:lpwstr>
  </property>
  <property fmtid="{D5CDD505-2E9C-101B-9397-08002B2CF9AE}" pid="43" name="x1ye=45">
    <vt:lpwstr>M26MZfhmMyd8qfGFFNcnolgtunbSI8ycFoZ5kr7VwTLp+aBsKjZKpaHTNmY7Dcf06v4S5ibIXktQWgqakfParUd7onDiEfHnqTi8MS6FH00yTnPTvsJQeYSbw7WTn3mW354zoqjGjCaeIv1ehq2rab+agAg+suprIvK7stb2azqzV3Mr2Q9fZ00mgaIGTsiBCPbOExQbyYHRoY0MLwV8ANR7QhAX4YBasQiuQuSszmPUagcx95R1D06IVTRa+es</vt:lpwstr>
  </property>
  <property fmtid="{D5CDD505-2E9C-101B-9397-08002B2CF9AE}" pid="44" name="x1ye=46">
    <vt:lpwstr>gjb73Y7rBZs6Q7cbJ7lMNtCNG9ccy0ozLgRyYs9EGQf3hN6S8ACmL31YZtpjVK2QbMvdJLjZahVA8Xffj4vj55N5PcDsXOROl+LmuliSOJ38LHruVhOEBICuvs5fTWx9lc5uccULlRtHvhk5lCqz2WfP/tKfNXlRzhRdPfRm4M+D7iy+akXJY2FJ3GXxRuxvOlt2B6ZI9n6jeE4mdD719/gAvjtV5ZSx1V50MSgzY3UCAP/pI4Tn8+dCq9sJV0w</vt:lpwstr>
  </property>
  <property fmtid="{D5CDD505-2E9C-101B-9397-08002B2CF9AE}" pid="45" name="x1ye=47">
    <vt:lpwstr>ypGuSFiWA/F6qt4bi+6JjSww4TqXzGQldyr7Y4L02d/uQgS6TuwC2o/FIx16dYrtjiLzOmk5xgcMLCw9BwHHl6gI+dgegLm56Z4kv8T1ECCVtJF77FqI/xxQ2gzpjZSP/CogxLp7AbkGxBn5vRvNCoXhdcNzcj+uO01ETPHvlUdaCYwHr3PD/z0lLywz5Qy0xITkbrgBaEcNzWDWq93l9s5yUnvIzrZb+Stni7GMAGxrqoVPIsfP5Ez6TLM+9JD</vt:lpwstr>
  </property>
  <property fmtid="{D5CDD505-2E9C-101B-9397-08002B2CF9AE}" pid="46" name="x1ye=48">
    <vt:lpwstr>0ODsmRMoSBe2FaKGPwRxg4FqXU+jnUDSUlnrn4v6158aY+epwcVWeYGPIY6LhOpCv3xg8qm+tyI/+0jOh12uDNA0/fkWvXkZigG/zkFfDW8VEyBBc4IQiVkxEiDQ6UWeIWPZges5oRpEcrxTG5TNjhKggvt8dJ87qnMdchIAddBDikbIOuPzHV4QRpaMNInlouqogDN9Oi4opP+mP42lkzmBICmxLB5nygDX79Txxx+LgvBgcNSGMwYA+43n8Pb</vt:lpwstr>
  </property>
  <property fmtid="{D5CDD505-2E9C-101B-9397-08002B2CF9AE}" pid="47" name="x1ye=49">
    <vt:lpwstr>cHuvKDGKpS/3PfYF0+qk/DmLDaFFNjOnuEno5qfnaQ9ok+qCGOAooejdMaZuhIRGJTay3QfadvAy4m4sqHL3Y2sZ3sZxnw1JiXrfeVbz1Y2yFU9j+0sKiPMzfMv5vDbud50ntphO6z39/nLhpY0gDfzdzYhxyyI61L3Y9tKYEpHx0Ht/NzB+0nCkBHCHRhnIesPPJz1VtECBQ6oQYmjtoF8hg1mY1+ktwJtRUL9bUAzJo/G0ciw58Gxuc6g9njE</vt:lpwstr>
  </property>
  <property fmtid="{D5CDD505-2E9C-101B-9397-08002B2CF9AE}" pid="48" name="x1ye=5">
    <vt:lpwstr>AwNbU121iledJb3i/7lTk0fscP4xSfRiOyyfbYM8I/seClEB9NVwh8mQ/LDA0MqnNrVYMw89yL1Y+yzVOnXGMNrsgKnl1z4cpTLi91JDMf498DKxOU1Nz68ZphTXwDBansGxNetttdCrJxB64wgvLWU99MpKiIHH0ibfcvJzT0A9wmZX/w4tVPQjIUgoKguI5sFHzhnW6M7ZmiU5Sh/IaDIHyiz6rMAa5iWon8yUmxSbgx0a4Xd6OCQmipFAGtc</vt:lpwstr>
  </property>
  <property fmtid="{D5CDD505-2E9C-101B-9397-08002B2CF9AE}" pid="49" name="x1ye=50">
    <vt:lpwstr>AAZmDxOMmLL5rPLl3TcPnWPLcq9PDgH3p87KsW/Ntkf2OZluLQStfQsMnd518AYUihchex21SCVs394DYOtmW3dN7ax3j8WvzzVl7OMlQ1TGzB3qT68UvQ04Zje5sb4X9q2Ww8JMeeKBsr865gxrAa+G7tYKpt5vj0lorqH9+Ayc00pmX9npLnozylaJ7Y/wzFz25orwyV8H3FjgRmNXp1vnyxebejp2QC0oxuZETZkykYkPBW7koZN9sZLLjN0</vt:lpwstr>
  </property>
  <property fmtid="{D5CDD505-2E9C-101B-9397-08002B2CF9AE}" pid="50" name="x1ye=51">
    <vt:lpwstr>Re9FCcsu55UQQsSzDZ631mSgK0AcOLY9N52B+M/vURWKcJqiFK1vMKY+fcnBzb8Zvr1lJ1wzf72zjGM6514XnvMW1wf/H3YqXYDcG2H5+o376h2/DNxlzPrWIq+4bQMYvJZFRa9vb8nEzfNQLyVWJm4Q5Hw9+7mCdRCB1wNFsoPzIi+dfhtuJpNNHraT1EDf4f0wCtbxr2uLyU6zjWsVAE/wTKiIRVwaDDDdl4koi3q/rlW9ygGQfdiqeyXKQau</vt:lpwstr>
  </property>
  <property fmtid="{D5CDD505-2E9C-101B-9397-08002B2CF9AE}" pid="51" name="x1ye=52">
    <vt:lpwstr>FshccS7k8pdT+fXXjKk/05Hv71gdFJhclJ94ebQC7om/UfxssqXP5IzBy3/CPIF8vgwFOyO2OT1R8PJIMPmlAPK0xbrKZh89/kWOheIJvt0viIjlQybTqWUP6GxRjHN7EtLijAe4llFpTqybk7HodefjH24aB0EbXWe+GEmhEiuyHI8AzyOsbPsU0180+GcHg3T5ZFbHe8oUEL8HKiswQekNml2b4wsY/9GyxM9X6GLKo0VHK18n+RMrUgBBFFA</vt:lpwstr>
  </property>
  <property fmtid="{D5CDD505-2E9C-101B-9397-08002B2CF9AE}" pid="52" name="x1ye=53">
    <vt:lpwstr>rKSSKlW+XfFhWGIystwBK4geWu58GuHlY9TKJVQnuBN+G05/oWNVs+A1IEJWl8GM6zjEWEhJnDfxOMf/9A+X0Jo2MNAAA</vt:lpwstr>
  </property>
  <property fmtid="{D5CDD505-2E9C-101B-9397-08002B2CF9AE}" pid="53" name="x1ye=6">
    <vt:lpwstr>i/32niDd+MFOjO071eB/RJglRjI9lHGe1NWFlOGiqAwetRMd1MI82K3gECr/CWkuUNzpKGZlO/k7fCe5lgJJoDHBKlQC4BaZsn/may1NIfNbdksSzLh9ahjF2hBgcmT2zfa76HdIq2Qik5PBrFUMOUCIz/Jv2WYtbOfWoIBzaa90KMs3LPHAkbC9zw00dVS747f6dTswwfl/uuM+oVvnM6Ks+7Qnpdr9SblLAQqGakZtBYqAssJbS0ls1nLgKUp</vt:lpwstr>
  </property>
  <property fmtid="{D5CDD505-2E9C-101B-9397-08002B2CF9AE}" pid="54" name="x1ye=7">
    <vt:lpwstr>zPoIKQ+agiJy53IcviHR/Rab7yZ1pO6x5JYr4+v6uuhkTPgvWWSK0dmPmo/cKIGc+CDGuE7cc7MOG70yG6OrGcxRKKESjgABHEyDrsLFtAzy1wfY+oZBUo6WxTchKf+a+hRDkTZTa76TtHiBkjKh7sL9P16YeV2AZAcqIhz/oT2SK0ugJDqRtvAUfMQQlL+9C6+vpVLl3ucD87QwBVe1zo/caGxw5FsliF1TUJTQ0WM4j2sDlFEizgzxphxqtOw</vt:lpwstr>
  </property>
  <property fmtid="{D5CDD505-2E9C-101B-9397-08002B2CF9AE}" pid="55" name="x1ye=8">
    <vt:lpwstr>eGPpmbWmJkbRQr8U1rfCSAV7AK8A8JhpmeQjZqzP3kMRte6Hk1E0MAid93pd9ha5NL2wdEfnuMKvjoUnwj4A+ahqjgyXdT9tjjurlGCg5cndYlbqwf1sUWXaFQAGJDhSJHO9e5fot3I2hgaNEShNpqKCkYXvgGuRjS8DNNB231FcxR6uXWHemS/GDeoi20QWmMlzMvvHainl1UwT6kiPrri/T07q6HSxmQkdIcq/3+UcZlxANI8xYfyjwDJfKBE</vt:lpwstr>
  </property>
  <property fmtid="{D5CDD505-2E9C-101B-9397-08002B2CF9AE}" pid="56" name="x1ye=9">
    <vt:lpwstr>fnzq/DalmfRnJhOcK/yLs82jo8C5Y7MbMRVYnG4xoXNj1ZvSuPSRG46RiIW4Mz8SDVi7mYaE3uwUd1QitxGw0dZBf5IhR8yob6ceRgY8xi/Q5coXuHylIIdhDHuJ2BZeXzExgLhXa6istWiDLM+7Y9CMKpUsaXIrzwi4sqbDW1Lbnpq99QQxOmiXxeC/AJ77b+bpCyjoF3S0Xe1Ue+BN5t+7vwbFkEdvkaQEQvN/SHDtoXnX1pvRdjmIbufsNyo</vt:lpwstr>
  </property>
  <property fmtid="{D5CDD505-2E9C-101B-9397-08002B2CF9AE}" pid="57" name="MSIP_Label_cdde0556-1f76-452e-9e94-03158f226e4e_Enabled">
    <vt:lpwstr>true</vt:lpwstr>
  </property>
  <property fmtid="{D5CDD505-2E9C-101B-9397-08002B2CF9AE}" pid="58" name="MSIP_Label_cdde0556-1f76-452e-9e94-03158f226e4e_SetDate">
    <vt:lpwstr>2024-02-13T04:56:52Z</vt:lpwstr>
  </property>
  <property fmtid="{D5CDD505-2E9C-101B-9397-08002B2CF9AE}" pid="59" name="MSIP_Label_cdde0556-1f76-452e-9e94-03158f226e4e_Method">
    <vt:lpwstr>Standard</vt:lpwstr>
  </property>
  <property fmtid="{D5CDD505-2E9C-101B-9397-08002B2CF9AE}" pid="60" name="MSIP_Label_cdde0556-1f76-452e-9e94-03158f226e4e_Name">
    <vt:lpwstr>Private</vt:lpwstr>
  </property>
  <property fmtid="{D5CDD505-2E9C-101B-9397-08002B2CF9AE}" pid="61" name="MSIP_Label_cdde0556-1f76-452e-9e94-03158f226e4e_SiteId">
    <vt:lpwstr>7015a19d-0dbb-4c31-8709-253cf07f631f</vt:lpwstr>
  </property>
  <property fmtid="{D5CDD505-2E9C-101B-9397-08002B2CF9AE}" pid="62" name="MSIP_Label_cdde0556-1f76-452e-9e94-03158f226e4e_ActionId">
    <vt:lpwstr>61ed6c11-524d-4d4d-8a1c-e25fcc8a25d7</vt:lpwstr>
  </property>
  <property fmtid="{D5CDD505-2E9C-101B-9397-08002B2CF9AE}" pid="63" name="MSIP_Label_cdde0556-1f76-452e-9e94-03158f226e4e_ContentBits">
    <vt:lpwstr>0</vt:lpwstr>
  </property>
</Properties>
</file>